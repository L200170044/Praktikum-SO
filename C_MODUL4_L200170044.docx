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6FDA" w:rsidRDefault="00843DBA" w:rsidP="00843DBA">
      <w:pPr>
        <w:spacing w:line="360" w:lineRule="auto"/>
        <w:rPr>
          <w:rFonts w:ascii="Calibri" w:eastAsia="Calibri" w:hAnsi="Calibri" w:cs="Calibri"/>
          <w:b/>
          <w:spacing w:val="-1"/>
          <w:sz w:val="22"/>
          <w:szCs w:val="22"/>
        </w:r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Nama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ab/>
        <w:t>: Rima Dwi Novika</w:t>
      </w:r>
    </w:p>
    <w:p w:rsidR="00843DBA" w:rsidRDefault="00843DBA" w:rsidP="00843DBA">
      <w:pPr>
        <w:spacing w:line="360" w:lineRule="auto"/>
        <w:rPr>
          <w:rFonts w:ascii="Calibri" w:eastAsia="Calibri" w:hAnsi="Calibri" w:cs="Calibri"/>
          <w:b/>
          <w:spacing w:val="-1"/>
          <w:sz w:val="22"/>
          <w:szCs w:val="22"/>
        </w:r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NIM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ab/>
        <w:t>: L200170044</w:t>
      </w:r>
    </w:p>
    <w:p w:rsidR="00843DBA" w:rsidRDefault="00843DBA" w:rsidP="00843DBA">
      <w:pPr>
        <w:spacing w:line="360" w:lineRule="auto"/>
        <w:rPr>
          <w:rFonts w:ascii="Calibri" w:eastAsia="Calibri" w:hAnsi="Calibri" w:cs="Calibri"/>
          <w:b/>
          <w:spacing w:val="-1"/>
          <w:sz w:val="22"/>
          <w:szCs w:val="22"/>
        </w:r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Kelas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ab/>
        <w:t>: C</w:t>
      </w:r>
    </w:p>
    <w:p w:rsidR="00843DBA" w:rsidRDefault="00843DBA" w:rsidP="00843DBA">
      <w:pPr>
        <w:spacing w:line="360" w:lineRule="auto"/>
        <w:rPr>
          <w:rFonts w:ascii="Calibri" w:eastAsia="Calibri" w:hAnsi="Calibri" w:cs="Calibri"/>
          <w:b/>
          <w:spacing w:val="-1"/>
          <w:sz w:val="22"/>
          <w:szCs w:val="22"/>
        </w:rPr>
      </w:pPr>
      <w:r>
        <w:rPr>
          <w:rFonts w:ascii="Calibri" w:eastAsia="Calibri" w:hAnsi="Calibri" w:cs="Calibri"/>
          <w:b/>
          <w:spacing w:val="-1"/>
          <w:sz w:val="22"/>
          <w:szCs w:val="22"/>
        </w:rPr>
        <w:t>Modul</w:t>
      </w:r>
      <w:r>
        <w:rPr>
          <w:rFonts w:ascii="Calibri" w:eastAsia="Calibri" w:hAnsi="Calibri" w:cs="Calibri"/>
          <w:b/>
          <w:spacing w:val="-1"/>
          <w:sz w:val="22"/>
          <w:szCs w:val="22"/>
        </w:rPr>
        <w:tab/>
        <w:t>: 4</w:t>
      </w:r>
    </w:p>
    <w:p w:rsidR="00843DBA" w:rsidRDefault="00843DBA" w:rsidP="00843DBA">
      <w:pPr>
        <w:spacing w:line="360" w:lineRule="auto"/>
        <w:rPr>
          <w:sz w:val="24"/>
          <w:szCs w:val="24"/>
        </w:rPr>
      </w:pPr>
      <w:bookmarkStart w:id="0" w:name="_GoBack"/>
      <w:bookmarkEnd w:id="0"/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irec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ggun</w:t>
      </w:r>
      <w:r>
        <w:rPr>
          <w:rFonts w:ascii="Calibri" w:eastAsia="Calibri" w:hAnsi="Calibri" w:cs="Calibri"/>
          <w:sz w:val="22"/>
          <w:szCs w:val="22"/>
        </w:rPr>
        <w:t>akan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MS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OS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/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 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rja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ersi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MS</w:t>
      </w:r>
      <w:r>
        <w:rPr>
          <w:rFonts w:ascii="Calibri" w:eastAsia="Calibri" w:hAnsi="Calibri" w:cs="Calibri"/>
          <w:sz w:val="22"/>
          <w:szCs w:val="22"/>
        </w:rPr>
        <w:t>-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)</w: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 Klik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start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ac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ries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sehi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cul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 xml:space="preserve">ersi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kita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gun</w:t>
      </w:r>
      <w:r>
        <w:rPr>
          <w:rFonts w:ascii="Calibri" w:eastAsia="Calibri" w:hAnsi="Calibri" w:cs="Calibri"/>
          <w:sz w:val="22"/>
          <w:szCs w:val="22"/>
        </w:rPr>
        <w:t>akan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843DBA">
      <w:pPr>
        <w:ind w:left="1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pt">
            <v:imagedata r:id="rId7" o:title=""/>
          </v:shape>
        </w:pict>
      </w:r>
    </w:p>
    <w:p w:rsidR="00A36FDA" w:rsidRDefault="00A36FDA">
      <w:pPr>
        <w:spacing w:before="9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spacing w:line="276" w:lineRule="auto"/>
        <w:ind w:left="100" w:right="20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 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ri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ri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r,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cd, 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., 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it)</w:t>
      </w:r>
    </w:p>
    <w:p w:rsidR="00A36FDA" w:rsidRDefault="00A36FDA">
      <w:pPr>
        <w:spacing w:before="9" w:line="180" w:lineRule="exact"/>
        <w:rPr>
          <w:sz w:val="19"/>
          <w:szCs w:val="19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pgSz w:w="12240" w:h="15840"/>
          <w:pgMar w:top="1380" w:right="1340" w:bottom="280" w:left="1340" w:header="720" w:footer="72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 cls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ersi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lisan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layar</w:t>
      </w:r>
    </w:p>
    <w:p w:rsidR="00A36FDA" w:rsidRDefault="00843DBA">
      <w:pPr>
        <w:spacing w:before="100"/>
        <w:ind w:left="100"/>
      </w:pPr>
      <w:r>
        <w:lastRenderedPageBreak/>
        <w:pict>
          <v:shape id="_x0000_i1026" type="#_x0000_t75" style="width:468pt;height:263pt">
            <v:imagedata r:id="rId8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da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ada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comp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ita</w:t>
      </w:r>
    </w:p>
    <w:p w:rsidR="00A36FDA" w:rsidRDefault="00A36FDA">
      <w:pPr>
        <w:spacing w:before="8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843DBA">
      <w:pPr>
        <w:ind w:left="100"/>
        <w:sectPr w:rsidR="00A36FDA">
          <w:pgSz w:w="12240" w:h="15840"/>
          <w:pgMar w:top="1340" w:right="1340" w:bottom="280" w:left="1340" w:header="720" w:footer="720" w:gutter="0"/>
          <w:cols w:space="720"/>
        </w:sectPr>
      </w:pPr>
      <w:r>
        <w:pict>
          <v:shape id="_x0000_i1027" type="#_x0000_t75" style="width:468pt;height:263pt">
            <v:imagedata r:id="rId9" o:title=""/>
          </v:shape>
        </w:pict>
      </w:r>
    </w:p>
    <w:p w:rsidR="00A36FDA" w:rsidRDefault="00372ADC">
      <w:pPr>
        <w:spacing w:before="57" w:line="279" w:lineRule="auto"/>
        <w:ind w:left="100" w:right="38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5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 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ri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USER</w:t>
      </w:r>
      <w:r>
        <w:rPr>
          <w:rFonts w:ascii="Calibri" w:eastAsia="Calibri" w:hAnsi="Calibri" w:cs="Calibri"/>
          <w:spacing w:val="4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2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rs </w:t>
      </w:r>
      <w:r>
        <w:rPr>
          <w:rFonts w:ascii="Calibri" w:eastAsia="Calibri" w:hAnsi="Calibri" w:cs="Calibri"/>
          <w:sz w:val="22"/>
          <w:szCs w:val="22"/>
        </w:rPr>
        <w:t>sehi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dr</w:t>
      </w:r>
      <w:r>
        <w:rPr>
          <w:rFonts w:ascii="Calibri" w:eastAsia="Calibri" w:hAnsi="Calibri" w:cs="Calibri"/>
          <w:spacing w:val="-1"/>
          <w:sz w:val="22"/>
          <w:szCs w:val="22"/>
        </w:rPr>
        <w:t>iv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</w:p>
    <w:p w:rsidR="00A36FDA" w:rsidRDefault="00A36FDA">
      <w:pPr>
        <w:spacing w:before="6" w:line="180" w:lineRule="exact"/>
        <w:rPr>
          <w:sz w:val="19"/>
          <w:szCs w:val="19"/>
        </w:rPr>
      </w:pPr>
    </w:p>
    <w:p w:rsidR="00A36FDA" w:rsidRDefault="00843DBA">
      <w:pPr>
        <w:ind w:left="100"/>
        <w:sectPr w:rsidR="00A36FDA">
          <w:pgSz w:w="12240" w:h="15840"/>
          <w:pgMar w:top="1380" w:right="1340" w:bottom="280" w:left="1340" w:header="720" w:footer="720" w:gutter="0"/>
          <w:cols w:space="720"/>
        </w:sectPr>
      </w:pPr>
      <w:r>
        <w:pict>
          <v:shape id="_x0000_i1028" type="#_x0000_t75" style="width:468pt;height:263pt">
            <v:imagedata r:id="rId10" o:title=""/>
          </v:shape>
        </w:pict>
      </w:r>
    </w:p>
    <w:p w:rsidR="00A36FDA" w:rsidRDefault="00372ADC">
      <w:pPr>
        <w:spacing w:before="57" w:line="279" w:lineRule="auto"/>
        <w:ind w:left="100" w:right="67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6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dr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 cd win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ndo</w:t>
      </w:r>
      <w:r>
        <w:rPr>
          <w:rFonts w:ascii="Calibri" w:eastAsia="Calibri" w:hAnsi="Calibri" w:cs="Calibri"/>
          <w:sz w:val="22"/>
          <w:szCs w:val="22"/>
        </w:rPr>
        <w:t>ws.</w:t>
      </w:r>
    </w:p>
    <w:p w:rsidR="00A36FDA" w:rsidRDefault="00A36FDA">
      <w:pPr>
        <w:spacing w:before="6" w:line="180" w:lineRule="exact"/>
        <w:rPr>
          <w:sz w:val="19"/>
          <w:szCs w:val="19"/>
        </w:rPr>
      </w:pPr>
    </w:p>
    <w:p w:rsidR="00A36FDA" w:rsidRDefault="00372ADC">
      <w:pPr>
        <w:ind w:left="100"/>
      </w:pPr>
      <w:r>
        <w:pict>
          <v:shape id="_x0000_i1029" type="#_x0000_t75" style="width:468pt;height:263pt">
            <v:imagedata r:id="rId11" o:title=""/>
          </v:shape>
        </w:pic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sectPr w:rsidR="00A36FDA">
          <w:pgSz w:w="12240" w:h="15840"/>
          <w:pgMar w:top="1380" w:right="1340" w:bottom="280" w:left="1340" w:header="720" w:footer="720" w:gutter="0"/>
          <w:cols w:space="720"/>
        </w:sectPr>
      </w:pPr>
      <w:r>
        <w:pict>
          <v:shape id="_x0000_i1030" type="#_x0000_t75" style="width:468pt;height:263pt">
            <v:imagedata r:id="rId12" o:title=""/>
          </v:shape>
        </w:pict>
      </w:r>
    </w:p>
    <w:p w:rsidR="00A36FDA" w:rsidRDefault="00372ADC">
      <w:pPr>
        <w:spacing w:before="57" w:line="276" w:lineRule="auto"/>
        <w:ind w:left="100" w:right="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7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ir/p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enam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 xml:space="preserve">kan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a file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erh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laman,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spasi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ilkan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kut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 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sp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si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erikut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erus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 s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ai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 akh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 ha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su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aknya fi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d</w:t>
      </w:r>
      <w:r>
        <w:rPr>
          <w:rFonts w:ascii="Calibri" w:eastAsia="Calibri" w:hAnsi="Calibri" w:cs="Calibri"/>
          <w:sz w:val="22"/>
          <w:szCs w:val="22"/>
        </w:rPr>
        <w:t>irect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rseb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t.</w:t>
      </w:r>
    </w:p>
    <w:p w:rsidR="00A36FDA" w:rsidRDefault="00A36FDA">
      <w:pPr>
        <w:spacing w:line="200" w:lineRule="exact"/>
      </w:pPr>
    </w:p>
    <w:p w:rsidR="00A36FDA" w:rsidRDefault="00372ADC">
      <w:pPr>
        <w:ind w:left="100"/>
      </w:pPr>
      <w:r>
        <w:pict>
          <v:shape id="_x0000_i1031" type="#_x0000_t75" style="width:468pt;height:263pt">
            <v:imagedata r:id="rId13" o:title=""/>
          </v:shape>
        </w:pict>
      </w:r>
    </w:p>
    <w:p w:rsidR="00A36FDA" w:rsidRDefault="00A36FDA">
      <w:pPr>
        <w:spacing w:before="18" w:line="220" w:lineRule="exact"/>
        <w:rPr>
          <w:sz w:val="22"/>
          <w:szCs w:val="22"/>
        </w:rPr>
      </w:pPr>
    </w:p>
    <w:p w:rsidR="00A36FDA" w:rsidRDefault="00372ADC">
      <w:pPr>
        <w:spacing w:line="276" w:lineRule="auto"/>
        <w:ind w:left="100" w:right="851" w:firstLine="50"/>
        <w:rPr>
          <w:rFonts w:ascii="Calibri" w:eastAsia="Calibri" w:hAnsi="Calibri" w:cs="Calibri"/>
          <w:sz w:val="22"/>
          <w:szCs w:val="22"/>
        </w:rPr>
        <w:sectPr w:rsidR="00A36FDA">
          <w:pgSz w:w="12240" w:h="15840"/>
          <w:pgMar w:top="1380" w:right="1340" w:bottom="280" w:left="1340" w:header="720" w:footer="720" w:gutter="0"/>
          <w:cols w:space="720"/>
        </w:sectPr>
      </w:pPr>
      <w:r>
        <w:pict>
          <v:shape id="_x0000_s1085" type="#_x0000_t75" style="position:absolute;left:0;text-align:left;margin-left:1in;margin-top:31pt;width:468pt;height:263.1pt;z-index:-251659264;mso-position-horizontal-relative:page">
            <v:imagedata r:id="rId14" o:title=""/>
            <w10:wrap anchorx="page"/>
          </v:shape>
        </w:pict>
      </w:r>
      <w:r>
        <w:rPr>
          <w:rFonts w:ascii="Calibri" w:eastAsia="Calibri" w:hAnsi="Calibri" w:cs="Calibri"/>
          <w:spacing w:val="1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ilkan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ca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atar. 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z w:val="22"/>
          <w:szCs w:val="22"/>
        </w:rPr>
        <w:t>a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ilkan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ta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erh</w:t>
      </w:r>
      <w:r>
        <w:rPr>
          <w:rFonts w:ascii="Calibri" w:eastAsia="Calibri" w:hAnsi="Calibri" w:cs="Calibri"/>
          <w:spacing w:val="-1"/>
          <w:sz w:val="22"/>
          <w:szCs w:val="22"/>
        </w:rPr>
        <w:t>idd</w:t>
      </w:r>
      <w:r>
        <w:rPr>
          <w:rFonts w:ascii="Calibri" w:eastAsia="Calibri" w:hAnsi="Calibri" w:cs="Calibri"/>
          <w:sz w:val="22"/>
          <w:szCs w:val="22"/>
        </w:rPr>
        <w:t>en.</w:t>
      </w:r>
    </w:p>
    <w:p w:rsidR="00A36FDA" w:rsidRDefault="00A36FDA">
      <w:pPr>
        <w:spacing w:before="9" w:line="260" w:lineRule="exact"/>
        <w:rPr>
          <w:sz w:val="26"/>
          <w:szCs w:val="26"/>
        </w:rPr>
      </w:pPr>
    </w:p>
    <w:p w:rsidR="00A36FDA" w:rsidRDefault="00372ADC">
      <w:pPr>
        <w:ind w:left="100"/>
      </w:pPr>
      <w:r>
        <w:pict>
          <v:shape id="_x0000_i1032" type="#_x0000_t75" style="width:468pt;height:263pt">
            <v:imagedata r:id="rId15" o:title=""/>
          </v:shape>
        </w:pict>
      </w:r>
    </w:p>
    <w:p w:rsidR="00A36FDA" w:rsidRDefault="00A36FDA">
      <w:pPr>
        <w:spacing w:before="4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9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xit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 d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  <w:sectPr w:rsidR="00A36FDA">
          <w:pgSz w:w="12240" w:h="15840"/>
          <w:pgMar w:top="1480" w:right="1340" w:bottom="280" w:left="1340" w:header="720" w:footer="720" w:gutter="0"/>
          <w:cols w:space="720"/>
        </w:sectPr>
      </w:pPr>
      <w:r>
        <w:pict>
          <v:shape id="_x0000_i1033" type="#_x0000_t75" style="width:468pt;height:263pt">
            <v:imagedata r:id="rId16" o:title=""/>
          </v:shape>
        </w:pict>
      </w:r>
    </w:p>
    <w:p w:rsidR="00A36FDA" w:rsidRDefault="00372ADC">
      <w:pPr>
        <w:spacing w:before="59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ber</w:t>
      </w:r>
      <w:r>
        <w:rPr>
          <w:rFonts w:ascii="Calibri" w:eastAsia="Calibri" w:hAnsi="Calibri" w:cs="Calibri"/>
          <w:spacing w:val="-1"/>
          <w:sz w:val="22"/>
          <w:szCs w:val="22"/>
        </w:rPr>
        <w:t>ub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(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en, ren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)</w:t>
      </w:r>
    </w:p>
    <w:p w:rsidR="00A36FDA" w:rsidRDefault="00A36FDA">
      <w:pPr>
        <w:spacing w:before="18" w:line="220" w:lineRule="exact"/>
        <w:rPr>
          <w:sz w:val="22"/>
          <w:szCs w:val="22"/>
        </w:rPr>
      </w:pPr>
    </w:p>
    <w:p w:rsidR="00A36FDA" w:rsidRDefault="00372ADC">
      <w:pPr>
        <w:spacing w:line="276" w:lineRule="auto"/>
        <w:ind w:left="100" w:right="298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10</w:t>
      </w:r>
      <w:r>
        <w:rPr>
          <w:rFonts w:ascii="Calibri" w:eastAsia="Calibri" w:hAnsi="Calibri" w:cs="Calibri"/>
          <w:sz w:val="22"/>
          <w:szCs w:val="22"/>
        </w:rPr>
        <w:t>. B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suk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2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C. 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 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“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”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 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kan ku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daerah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ko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. Klik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kan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ic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ft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rd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cu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ent. </w:t>
      </w:r>
      <w:r>
        <w:rPr>
          <w:rFonts w:ascii="Calibri" w:eastAsia="Calibri" w:hAnsi="Calibri" w:cs="Calibri"/>
          <w:spacing w:val="-2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eri na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de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“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1”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A36FDA" w:rsidRDefault="00A36FDA">
      <w:pPr>
        <w:spacing w:before="9" w:line="100" w:lineRule="exact"/>
        <w:rPr>
          <w:sz w:val="10"/>
          <w:szCs w:val="10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</w:pPr>
      <w:r>
        <w:pict>
          <v:shape id="_x0000_i1034" type="#_x0000_t75" style="width:468pt;height:263pt">
            <v:imagedata r:id="rId17" o:title=""/>
          </v:shape>
        </w:pic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sectPr w:rsidR="00A36FDA">
          <w:pgSz w:w="12240" w:h="15840"/>
          <w:pgMar w:top="1380" w:right="1340" w:bottom="280" w:left="1340" w:header="720" w:footer="720" w:gutter="0"/>
          <w:cols w:space="720"/>
        </w:sectPr>
      </w:pPr>
      <w:r>
        <w:pict>
          <v:shape id="_x0000_i1035" type="#_x0000_t75" style="width:468pt;height:263pt">
            <v:imagedata r:id="rId18" o:title=""/>
          </v:shape>
        </w:pict>
      </w:r>
    </w:p>
    <w:p w:rsidR="00A36FDA" w:rsidRDefault="00372ADC">
      <w:pPr>
        <w:spacing w:before="57" w:line="279" w:lineRule="auto"/>
        <w:ind w:left="100" w:right="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11</w:t>
      </w:r>
      <w:r>
        <w:rPr>
          <w:rFonts w:ascii="Calibri" w:eastAsia="Calibri" w:hAnsi="Calibri" w:cs="Calibri"/>
          <w:sz w:val="22"/>
          <w:szCs w:val="22"/>
        </w:rPr>
        <w:t>. Ula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i 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kah 5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dr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C. </w:t>
      </w:r>
      <w:r>
        <w:rPr>
          <w:rFonts w:ascii="Calibri" w:eastAsia="Calibri" w:hAnsi="Calibri" w:cs="Calibri"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ik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 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 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les.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 l</w:t>
      </w:r>
      <w:r>
        <w:rPr>
          <w:rFonts w:ascii="Calibri" w:eastAsia="Calibri" w:hAnsi="Calibri" w:cs="Calibri"/>
          <w:spacing w:val="-1"/>
          <w:sz w:val="22"/>
          <w:szCs w:val="22"/>
        </w:rPr>
        <w:t>ag</w:t>
      </w:r>
      <w:r>
        <w:rPr>
          <w:rFonts w:ascii="Calibri" w:eastAsia="Calibri" w:hAnsi="Calibri" w:cs="Calibri"/>
          <w:sz w:val="22"/>
          <w:szCs w:val="22"/>
        </w:rPr>
        <w:t>i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s.</w:t>
      </w:r>
    </w:p>
    <w:p w:rsidR="00A36FDA" w:rsidRDefault="00A36FDA">
      <w:pPr>
        <w:spacing w:before="5" w:line="100" w:lineRule="exact"/>
        <w:rPr>
          <w:sz w:val="10"/>
          <w:szCs w:val="10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</w:pPr>
      <w:r>
        <w:pict>
          <v:shape id="_x0000_i1036" type="#_x0000_t75" style="width:468pt;height:263pt">
            <v:imagedata r:id="rId19" o:title=""/>
          </v:shape>
        </w:pic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sectPr w:rsidR="00A36FDA">
          <w:pgSz w:w="12240" w:h="15840"/>
          <w:pgMar w:top="1380" w:right="1340" w:bottom="280" w:left="1340" w:header="720" w:footer="720" w:gutter="0"/>
          <w:cols w:space="720"/>
        </w:sectPr>
      </w:pPr>
      <w:r>
        <w:pict>
          <v:shape id="_x0000_i1037" type="#_x0000_t75" style="width:468pt;height:263pt">
            <v:imagedata r:id="rId20" o:title=""/>
          </v:shape>
        </w:pict>
      </w:r>
    </w:p>
    <w:p w:rsidR="00A36FDA" w:rsidRDefault="00372ADC">
      <w:pPr>
        <w:spacing w:before="100"/>
        <w:ind w:left="100"/>
      </w:pPr>
      <w:r>
        <w:lastRenderedPageBreak/>
        <w:pict>
          <v:shape id="_x0000_i1038" type="#_x0000_t75" style="width:468pt;height:263pt">
            <v:imagedata r:id="rId21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en fil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 xml:space="preserve">c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e.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372ADC">
      <w:pPr>
        <w:ind w:left="100"/>
        <w:sectPr w:rsidR="00A36FDA">
          <w:pgSz w:w="12240" w:h="15840"/>
          <w:pgMar w:top="1340" w:right="1340" w:bottom="280" w:left="1340" w:header="720" w:footer="720" w:gutter="0"/>
          <w:cols w:space="720"/>
        </w:sectPr>
      </w:pPr>
      <w:r>
        <w:pict>
          <v:shape id="_x0000_i1039" type="#_x0000_t75" style="width:468pt;height:263pt">
            <v:imagedata r:id="rId22" o:title=""/>
          </v:shape>
        </w:pict>
      </w:r>
    </w:p>
    <w:p w:rsidR="00A36FDA" w:rsidRDefault="00A36FDA">
      <w:pPr>
        <w:spacing w:before="4" w:line="140" w:lineRule="exact"/>
        <w:rPr>
          <w:sz w:val="15"/>
          <w:szCs w:val="15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</w:pPr>
      <w:r>
        <w:pict>
          <v:shape id="_x0000_i1040" type="#_x0000_t75" style="width:468pt;height:263pt">
            <v:imagedata r:id="rId23" o:title=""/>
          </v:shape>
        </w:pict>
      </w:r>
    </w:p>
    <w:p w:rsidR="00A36FDA" w:rsidRDefault="00A36FDA">
      <w:pPr>
        <w:spacing w:before="3" w:line="120" w:lineRule="exact"/>
        <w:rPr>
          <w:sz w:val="13"/>
          <w:szCs w:val="13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15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mud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file</w:t>
      </w:r>
      <w:r>
        <w:rPr>
          <w:rFonts w:ascii="Calibri" w:eastAsia="Calibri" w:hAnsi="Calibri" w:cs="Calibri"/>
          <w:spacing w:val="-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enja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 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e.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</w:p>
    <w:p w:rsidR="00A36FDA" w:rsidRDefault="00A36FDA">
      <w:pPr>
        <w:spacing w:before="9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sectPr w:rsidR="00A36FDA">
          <w:headerReference w:type="default" r:id="rId24"/>
          <w:pgSz w:w="12240" w:h="15840"/>
          <w:pgMar w:top="1700" w:right="1340" w:bottom="280" w:left="1340" w:header="1483" w:footer="0" w:gutter="0"/>
          <w:cols w:space="720"/>
        </w:sectPr>
      </w:pPr>
      <w:r>
        <w:pict>
          <v:shape id="_x0000_i1041" type="#_x0000_t75" style="width:468pt;height:263pt">
            <v:imagedata r:id="rId25" o:title=""/>
          </v:shape>
        </w:pict>
      </w:r>
    </w:p>
    <w:p w:rsidR="00A36FDA" w:rsidRDefault="00A36FDA">
      <w:pPr>
        <w:spacing w:line="200" w:lineRule="exact"/>
      </w:pPr>
    </w:p>
    <w:p w:rsidR="00A36FDA" w:rsidRDefault="00A36FDA">
      <w:pPr>
        <w:spacing w:before="10" w:line="240" w:lineRule="exact"/>
        <w:rPr>
          <w:sz w:val="24"/>
          <w:szCs w:val="24"/>
        </w:rPr>
      </w:pPr>
    </w:p>
    <w:p w:rsidR="00A36FDA" w:rsidRDefault="00372ADC">
      <w:pPr>
        <w:spacing w:before="16" w:line="278" w:lineRule="auto"/>
        <w:ind w:left="100" w:right="10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16</w:t>
      </w:r>
      <w:r>
        <w:rPr>
          <w:rFonts w:ascii="Calibri" w:eastAsia="Calibri" w:hAnsi="Calibri" w:cs="Calibri"/>
          <w:sz w:val="22"/>
          <w:szCs w:val="22"/>
        </w:rPr>
        <w:t>. S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kara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atlah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dan 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 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files,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 xml:space="preserve">tikan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wa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fil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elah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eru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enja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 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</w:p>
    <w:p w:rsidR="00A36FDA" w:rsidRDefault="00A36FDA">
      <w:pPr>
        <w:spacing w:before="6" w:line="180" w:lineRule="exact"/>
        <w:rPr>
          <w:sz w:val="19"/>
          <w:szCs w:val="19"/>
        </w:rPr>
      </w:pPr>
    </w:p>
    <w:p w:rsidR="00A36FDA" w:rsidRDefault="00372ADC">
      <w:pPr>
        <w:ind w:left="100"/>
      </w:pPr>
      <w:r>
        <w:pict>
          <v:shape id="_x0000_i1042" type="#_x0000_t75" style="width:468pt;height:263pt">
            <v:imagedata r:id="rId26" o:title=""/>
          </v:shape>
        </w:pict>
      </w:r>
    </w:p>
    <w:p w:rsidR="00A36FDA" w:rsidRDefault="00A36FDA">
      <w:pPr>
        <w:spacing w:before="9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z w:val="22"/>
          <w:szCs w:val="22"/>
        </w:rPr>
        <w:t xml:space="preserve">s file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op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, del,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)</w:t>
      </w:r>
    </w:p>
    <w:p w:rsidR="00A36FDA" w:rsidRDefault="00A36FDA">
      <w:pPr>
        <w:spacing w:before="18" w:line="220" w:lineRule="exact"/>
        <w:rPr>
          <w:sz w:val="22"/>
          <w:szCs w:val="22"/>
        </w:rPr>
      </w:pPr>
    </w:p>
    <w:p w:rsidR="00A36FDA" w:rsidRDefault="00372ADC">
      <w:pPr>
        <w:spacing w:line="278" w:lineRule="auto"/>
        <w:ind w:left="100" w:right="678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27"/>
          <w:pgSz w:w="12240" w:h="15840"/>
          <w:pgMar w:top="14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17</w:t>
      </w:r>
      <w:r>
        <w:rPr>
          <w:rFonts w:ascii="Calibri" w:eastAsia="Calibri" w:hAnsi="Calibri" w:cs="Calibri"/>
          <w:sz w:val="22"/>
          <w:szCs w:val="22"/>
        </w:rPr>
        <w:t>. B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suk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2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C, 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atlah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aru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den</w:t>
      </w:r>
      <w:r>
        <w:rPr>
          <w:rFonts w:ascii="Calibri" w:eastAsia="Calibri" w:hAnsi="Calibri" w:cs="Calibri"/>
          <w:spacing w:val="-4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ara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 kursor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erah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klik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er,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</w:t>
      </w:r>
      <w:r>
        <w:rPr>
          <w:rFonts w:ascii="Calibri" w:eastAsia="Calibri" w:hAnsi="Calibri" w:cs="Calibri"/>
          <w:spacing w:val="-3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“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2”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A36FDA" w:rsidRDefault="00A36FDA">
      <w:pPr>
        <w:spacing w:before="9" w:line="260" w:lineRule="exact"/>
        <w:rPr>
          <w:sz w:val="26"/>
          <w:szCs w:val="26"/>
        </w:rPr>
      </w:pPr>
    </w:p>
    <w:p w:rsidR="00A36FDA" w:rsidRDefault="00372ADC">
      <w:pPr>
        <w:ind w:left="100"/>
      </w:pPr>
      <w:r>
        <w:pict>
          <v:shape id="_x0000_i1043" type="#_x0000_t75" style="width:468pt;height:263pt">
            <v:imagedata r:id="rId28" o:title=""/>
          </v:shape>
        </w:pic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</w:pPr>
      <w:r>
        <w:pict>
          <v:shape id="_x0000_i1044" type="#_x0000_t75" style="width:468pt;height:263pt">
            <v:imagedata r:id="rId29" o:title=""/>
          </v:shape>
        </w:pict>
      </w:r>
    </w:p>
    <w:p w:rsidR="00A36FDA" w:rsidRDefault="00A36FDA">
      <w:pPr>
        <w:spacing w:before="6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18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ali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t.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19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dari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fies.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30"/>
          <w:pgSz w:w="12240" w:h="15840"/>
          <w:pgMar w:top="14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20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iles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: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es2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isi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A36FDA" w:rsidRDefault="00372ADC">
      <w:pPr>
        <w:spacing w:before="100"/>
        <w:ind w:left="100"/>
      </w:pPr>
      <w:r>
        <w:lastRenderedPageBreak/>
        <w:pict>
          <v:shape id="_x0000_i1045" type="#_x0000_t75" style="width:468pt;height:263pt">
            <v:imagedata r:id="rId31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21</w:t>
      </w:r>
      <w:r>
        <w:rPr>
          <w:rFonts w:ascii="Calibri" w:eastAsia="Calibri" w:hAnsi="Calibri" w:cs="Calibri"/>
          <w:sz w:val="22"/>
          <w:szCs w:val="22"/>
        </w:rPr>
        <w:t>. B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astikan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isi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lah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372ADC">
      <w:pPr>
        <w:ind w:left="100"/>
      </w:pPr>
      <w:r>
        <w:pict>
          <v:shape id="_x0000_i1046" type="#_x0000_t75" style="width:468pt;height:263pt">
            <v:imagedata r:id="rId32" o:title=""/>
          </v:shape>
        </w:pict>
      </w:r>
    </w:p>
    <w:p w:rsidR="00A36FDA" w:rsidRDefault="00A36FDA">
      <w:pPr>
        <w:spacing w:before="10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ali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33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23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 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suk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A36FDA" w:rsidRDefault="00A36FDA">
      <w:pPr>
        <w:spacing w:before="5" w:line="240" w:lineRule="exact"/>
        <w:rPr>
          <w:sz w:val="24"/>
          <w:szCs w:val="24"/>
        </w:rPr>
      </w:pPr>
    </w:p>
    <w:p w:rsidR="00A36FDA" w:rsidRDefault="00372ADC">
      <w:pPr>
        <w:ind w:left="100"/>
      </w:pPr>
      <w:r>
        <w:pict>
          <v:shape id="_x0000_i1047" type="#_x0000_t75" style="width:468pt;height:263pt">
            <v:imagedata r:id="rId34" o:title=""/>
          </v:shape>
        </w:pict>
      </w:r>
    </w:p>
    <w:p w:rsidR="00A36FDA" w:rsidRDefault="00A36FDA">
      <w:pPr>
        <w:spacing w:before="3" w:line="220" w:lineRule="exact"/>
        <w:rPr>
          <w:sz w:val="22"/>
          <w:szCs w:val="22"/>
        </w:rPr>
      </w:pPr>
    </w:p>
    <w:p w:rsidR="00A36FDA" w:rsidRDefault="00372ADC">
      <w:pPr>
        <w:spacing w:before="16" w:line="276" w:lineRule="auto"/>
        <w:ind w:left="100" w:right="267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25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rive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2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dan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astikan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wa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A36FDA" w:rsidRDefault="00A36FDA">
      <w:pPr>
        <w:spacing w:before="10" w:line="180" w:lineRule="exact"/>
        <w:rPr>
          <w:sz w:val="19"/>
          <w:szCs w:val="19"/>
        </w:rPr>
      </w:pPr>
    </w:p>
    <w:p w:rsidR="00A36FDA" w:rsidRDefault="00372ADC">
      <w:pPr>
        <w:ind w:left="100"/>
      </w:pPr>
      <w:r>
        <w:pict>
          <v:shape id="_x0000_i1048" type="#_x0000_t75" style="width:468pt;height:263pt">
            <v:imagedata r:id="rId35" o:title=""/>
          </v:shape>
        </w:pict>
      </w:r>
    </w:p>
    <w:p w:rsidR="00A36FDA" w:rsidRDefault="00A36FDA">
      <w:pPr>
        <w:spacing w:before="2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36"/>
          <w:pgSz w:w="12240" w:h="15840"/>
          <w:pgMar w:top="1700" w:right="1340" w:bottom="280" w:left="1340" w:header="1483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26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C: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ali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wal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 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C.</w:t>
      </w:r>
    </w:p>
    <w:p w:rsidR="00A36FDA" w:rsidRDefault="00372ADC">
      <w:pPr>
        <w:spacing w:before="100"/>
        <w:ind w:left="100"/>
      </w:pPr>
      <w:r>
        <w:lastRenderedPageBreak/>
        <w:pict>
          <v:shape id="_x0000_i1049" type="#_x0000_t75" style="width:468pt;height:263pt">
            <v:imagedata r:id="rId37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27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el fi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ngh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z w:val="22"/>
          <w:szCs w:val="22"/>
        </w:rPr>
        <w:t xml:space="preserve">s file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erd</w:t>
      </w:r>
      <w:r>
        <w:rPr>
          <w:rFonts w:ascii="Calibri" w:eastAsia="Calibri" w:hAnsi="Calibri" w:cs="Calibri"/>
          <w:spacing w:val="-1"/>
          <w:sz w:val="22"/>
          <w:szCs w:val="22"/>
        </w:rPr>
        <w:t>ap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es.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372ADC">
      <w:pPr>
        <w:ind w:left="100"/>
      </w:pPr>
      <w:r>
        <w:pict>
          <v:shape id="_x0000_i1050" type="#_x0000_t75" style="width:468pt;height:263pt">
            <v:imagedata r:id="rId38" o:title=""/>
          </v:shape>
        </w:pic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28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 Use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2"/>
          <w:sz w:val="22"/>
          <w:szCs w:val="22"/>
        </w:rPr>
        <w:t>se</w:t>
      </w:r>
      <w:r>
        <w:rPr>
          <w:rFonts w:ascii="Calibri" w:eastAsia="Calibri" w:hAnsi="Calibri" w:cs="Calibri"/>
          <w:sz w:val="22"/>
          <w:szCs w:val="22"/>
        </w:rPr>
        <w:t>rs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39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29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 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US</w:t>
      </w:r>
      <w:r>
        <w:rPr>
          <w:rFonts w:ascii="Calibri" w:eastAsia="Calibri" w:hAnsi="Calibri" w:cs="Calibri"/>
          <w:spacing w:val="-3"/>
          <w:sz w:val="22"/>
          <w:szCs w:val="22"/>
        </w:rPr>
        <w:t>-</w:t>
      </w: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US</w:t>
      </w:r>
      <w:r>
        <w:rPr>
          <w:rFonts w:ascii="Calibri" w:eastAsia="Calibri" w:hAnsi="Calibri" w:cs="Calibri"/>
          <w:spacing w:val="-3"/>
          <w:sz w:val="22"/>
          <w:szCs w:val="22"/>
        </w:rPr>
        <w:t>-</w:t>
      </w:r>
      <w:r>
        <w:rPr>
          <w:rFonts w:ascii="Calibri" w:eastAsia="Calibri" w:hAnsi="Calibri" w:cs="Calibri"/>
          <w:spacing w:val="1"/>
          <w:sz w:val="22"/>
          <w:szCs w:val="22"/>
        </w:rPr>
        <w:t>PC</w:t>
      </w:r>
    </w:p>
    <w:p w:rsidR="00A36FDA" w:rsidRDefault="00372ADC">
      <w:pPr>
        <w:spacing w:before="100"/>
        <w:ind w:left="100"/>
      </w:pPr>
      <w:r>
        <w:lastRenderedPageBreak/>
        <w:pict>
          <v:shape id="_x0000_i1051" type="#_x0000_t75" style="width:468pt;height:263pt">
            <v:imagedata r:id="rId40" o:title=""/>
          </v:shape>
        </w:pict>
      </w:r>
    </w:p>
    <w:p w:rsidR="00A36FDA" w:rsidRDefault="00A36FDA">
      <w:pPr>
        <w:spacing w:before="2" w:line="120" w:lineRule="exact"/>
        <w:rPr>
          <w:sz w:val="13"/>
          <w:szCs w:val="13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spacing w:before="16" w:line="276" w:lineRule="auto"/>
        <w:ind w:left="100" w:right="198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30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x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sk</w:t>
      </w:r>
      <w:r>
        <w:rPr>
          <w:rFonts w:ascii="Calibri" w:eastAsia="Calibri" w:hAnsi="Calibri" w:cs="Calibri"/>
          <w:spacing w:val="1"/>
          <w:sz w:val="22"/>
          <w:szCs w:val="22"/>
        </w:rPr>
        <w:t>to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aru\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files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aru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 xml:space="preserve">kan isi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aru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files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ive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d.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kan a</w:t>
      </w:r>
    </w:p>
    <w:p w:rsidR="00A36FDA" w:rsidRDefault="00A36FDA">
      <w:pPr>
        <w:spacing w:before="9" w:line="180" w:lineRule="exact"/>
        <w:rPr>
          <w:sz w:val="19"/>
          <w:szCs w:val="19"/>
        </w:rPr>
      </w:pPr>
    </w:p>
    <w:p w:rsidR="00A36FDA" w:rsidRDefault="00372ADC">
      <w:pPr>
        <w:ind w:left="100"/>
      </w:pPr>
      <w:r>
        <w:pict>
          <v:shape id="_x0000_i1052" type="#_x0000_t75" style="width:468pt;height:263pt">
            <v:imagedata r:id="rId41" o:title=""/>
          </v:shape>
        </w:pict>
      </w:r>
    </w:p>
    <w:p w:rsidR="00A36FDA" w:rsidRDefault="00A36FDA">
      <w:pPr>
        <w:spacing w:before="2" w:line="240" w:lineRule="exact"/>
        <w:rPr>
          <w:sz w:val="24"/>
          <w:szCs w:val="24"/>
        </w:rPr>
      </w:pPr>
    </w:p>
    <w:p w:rsidR="00A36FDA" w:rsidRDefault="00372ADC">
      <w:pPr>
        <w:ind w:left="100" w:right="6278"/>
        <w:jc w:val="both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42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31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rive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</w:p>
    <w:p w:rsidR="00A36FDA" w:rsidRDefault="00A36FDA">
      <w:pPr>
        <w:spacing w:before="9" w:line="260" w:lineRule="exact"/>
        <w:rPr>
          <w:sz w:val="26"/>
          <w:szCs w:val="26"/>
        </w:rPr>
      </w:pPr>
    </w:p>
    <w:p w:rsidR="00A36FDA" w:rsidRDefault="00372ADC">
      <w:pPr>
        <w:ind w:left="100"/>
      </w:pPr>
      <w:r>
        <w:pict>
          <v:shape id="_x0000_i1053" type="#_x0000_t75" style="width:468pt;height:263pt">
            <v:imagedata r:id="rId43" o:title=""/>
          </v:shape>
        </w:pict>
      </w:r>
    </w:p>
    <w:p w:rsidR="00A36FDA" w:rsidRDefault="00A36FDA">
      <w:pPr>
        <w:spacing w:before="3" w:line="120" w:lineRule="exact"/>
        <w:rPr>
          <w:sz w:val="13"/>
          <w:szCs w:val="13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</w:p>
    <w:p w:rsidR="00A36FDA" w:rsidRDefault="00A36FDA">
      <w:pPr>
        <w:spacing w:before="10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</w:pPr>
      <w:r>
        <w:pict>
          <v:shape id="_x0000_i1054" type="#_x0000_t75" style="width:468pt;height:263pt">
            <v:imagedata r:id="rId44" o:title=""/>
          </v:shape>
        </w:pict>
      </w:r>
    </w:p>
    <w:p w:rsidR="00A36FDA" w:rsidRDefault="00A36FDA">
      <w:pPr>
        <w:spacing w:before="2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45"/>
          <w:pgSz w:w="12240" w:h="15840"/>
          <w:pgMar w:top="14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33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cd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aru</w:t>
      </w:r>
    </w:p>
    <w:p w:rsidR="00A36FDA" w:rsidRDefault="00372ADC">
      <w:pPr>
        <w:spacing w:before="100"/>
        <w:ind w:left="100"/>
      </w:pPr>
      <w:r>
        <w:lastRenderedPageBreak/>
        <w:pict>
          <v:shape id="_x0000_i1055" type="#_x0000_t75" style="width:468pt;height:263pt">
            <v:imagedata r:id="rId46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34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aru</w:t>
      </w:r>
    </w:p>
    <w:p w:rsidR="00A36FDA" w:rsidRDefault="00A36FDA">
      <w:pPr>
        <w:spacing w:before="8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</w:pPr>
      <w:r>
        <w:pict>
          <v:shape id="_x0000_i1056" type="#_x0000_t75" style="width:468pt;height:263pt">
            <v:imagedata r:id="rId47" o:title=""/>
          </v:shape>
        </w:pict>
      </w:r>
    </w:p>
    <w:p w:rsidR="00A36FDA" w:rsidRDefault="00A36FDA">
      <w:pPr>
        <w:spacing w:before="2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z w:val="22"/>
          <w:szCs w:val="22"/>
        </w:rPr>
        <w:t>s 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, rd,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kd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r,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ir)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48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35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ali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>al</w:t>
      </w:r>
    </w:p>
    <w:p w:rsidR="00A36FDA" w:rsidRDefault="00372ADC">
      <w:pPr>
        <w:spacing w:before="59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36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..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i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 bera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dr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</w:pPr>
      <w:r>
        <w:pict>
          <v:shape id="_x0000_i1057" type="#_x0000_t75" style="width:468pt;height:526pt">
            <v:imagedata r:id="rId49" o:title=""/>
          </v:shape>
        </w:pict>
      </w:r>
    </w:p>
    <w:p w:rsidR="00A36FDA" w:rsidRDefault="00A36FDA">
      <w:pPr>
        <w:spacing w:before="1" w:line="140" w:lineRule="exact"/>
        <w:rPr>
          <w:sz w:val="15"/>
          <w:szCs w:val="15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50"/>
          <w:pgSz w:w="12240" w:h="15840"/>
          <w:pgMar w:top="13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37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d baru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y/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“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”</w:t>
      </w:r>
    </w:p>
    <w:p w:rsidR="00A36FDA" w:rsidRDefault="00372ADC">
      <w:pPr>
        <w:spacing w:before="100"/>
        <w:ind w:left="100"/>
      </w:pPr>
      <w:r>
        <w:lastRenderedPageBreak/>
        <w:pict>
          <v:shape id="_x0000_i1058" type="#_x0000_t75" style="width:468pt;height:263pt">
            <v:imagedata r:id="rId51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38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372ADC">
      <w:pPr>
        <w:ind w:left="100"/>
      </w:pPr>
      <w:r>
        <w:pict>
          <v:shape id="_x0000_i1059" type="#_x0000_t75" style="width:468pt;height:263pt">
            <v:imagedata r:id="rId52" o:title=""/>
          </v:shape>
        </w:pic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53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39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 rd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baru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gh</w:t>
      </w:r>
      <w:r>
        <w:rPr>
          <w:rFonts w:ascii="Calibri" w:eastAsia="Calibri" w:hAnsi="Calibri" w:cs="Calibri"/>
          <w:sz w:val="22"/>
          <w:szCs w:val="22"/>
        </w:rPr>
        <w:t>ap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s 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baru</w:t>
      </w:r>
    </w:p>
    <w:p w:rsidR="00A36FDA" w:rsidRDefault="00843DBA">
      <w:pPr>
        <w:spacing w:before="100"/>
        <w:ind w:left="100"/>
      </w:pPr>
      <w:r>
        <w:lastRenderedPageBreak/>
        <w:pict>
          <v:shape id="_x0000_i1060" type="#_x0000_t75" style="width:468pt;height:263pt">
            <v:imagedata r:id="rId54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40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 s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843DBA">
      <w:pPr>
        <w:ind w:left="100"/>
      </w:pPr>
      <w:r>
        <w:pict>
          <v:shape id="_x0000_i1061" type="#_x0000_t75" style="width:468pt;height:263pt">
            <v:imagedata r:id="rId55" o:title=""/>
          </v:shape>
        </w:pict>
      </w:r>
    </w:p>
    <w:p w:rsidR="00A36FDA" w:rsidRDefault="00A36FDA">
      <w:pPr>
        <w:spacing w:before="10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56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41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kd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1"/>
          <w:sz w:val="22"/>
          <w:szCs w:val="22"/>
        </w:rPr>
        <w:t>“b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”</w:t>
      </w:r>
    </w:p>
    <w:p w:rsidR="00A36FDA" w:rsidRDefault="00843DBA">
      <w:pPr>
        <w:spacing w:before="100"/>
        <w:ind w:left="100"/>
      </w:pPr>
      <w:r>
        <w:lastRenderedPageBreak/>
        <w:pict>
          <v:shape id="_x0000_i1062" type="#_x0000_t75" style="width:468pt;height:263pt">
            <v:imagedata r:id="rId57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dari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843DBA">
      <w:pPr>
        <w:ind w:left="100"/>
      </w:pPr>
      <w:r>
        <w:pict>
          <v:shape id="_x0000_i1063" type="#_x0000_t75" style="width:468pt;height:263pt">
            <v:imagedata r:id="rId58" o:title=""/>
          </v:shape>
        </w:pic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59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43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</w:t>
      </w:r>
      <w:r>
        <w:rPr>
          <w:rFonts w:ascii="Calibri" w:eastAsia="Calibri" w:hAnsi="Calibri" w:cs="Calibri"/>
          <w:spacing w:val="-2"/>
          <w:sz w:val="22"/>
          <w:szCs w:val="22"/>
        </w:rPr>
        <w:t>ct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A36FDA" w:rsidRDefault="00843DBA">
      <w:pPr>
        <w:spacing w:before="100"/>
        <w:ind w:left="100"/>
      </w:pPr>
      <w:r>
        <w:lastRenderedPageBreak/>
        <w:pict>
          <v:shape id="_x0000_i1064" type="#_x0000_t75" style="width:468pt;height:263pt">
            <v:imagedata r:id="rId60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44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dari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843DBA">
      <w:pPr>
        <w:ind w:left="100"/>
      </w:pPr>
      <w:r>
        <w:pict>
          <v:shape id="_x0000_i1065" type="#_x0000_t75" style="width:468pt;height:263pt">
            <v:imagedata r:id="rId61" o:title=""/>
          </v:shape>
        </w:pict>
      </w:r>
    </w:p>
    <w:p w:rsidR="00A36FDA" w:rsidRDefault="00A36FDA">
      <w:pPr>
        <w:spacing w:before="10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62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45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mpu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ern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pu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d</w:t>
      </w:r>
      <w:r>
        <w:rPr>
          <w:rFonts w:ascii="Calibri" w:eastAsia="Calibri" w:hAnsi="Calibri" w:cs="Calibri"/>
          <w:spacing w:val="-1"/>
          <w:sz w:val="22"/>
          <w:szCs w:val="22"/>
        </w:rPr>
        <w:t>id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dr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</w:p>
    <w:p w:rsidR="00A36FDA" w:rsidRDefault="00843DBA">
      <w:pPr>
        <w:spacing w:before="100"/>
        <w:ind w:left="100"/>
      </w:pPr>
      <w:r>
        <w:lastRenderedPageBreak/>
        <w:pict>
          <v:shape id="_x0000_i1066" type="#_x0000_t75" style="width:468pt;height:263pt">
            <v:imagedata r:id="rId63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3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2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843DBA">
      <w:pPr>
        <w:ind w:left="100"/>
        <w:sectPr w:rsidR="00A36FDA">
          <w:headerReference w:type="default" r:id="rId64"/>
          <w:pgSz w:w="12240" w:h="15840"/>
          <w:pgMar w:top="1340" w:right="1340" w:bottom="280" w:left="1340" w:header="0" w:footer="0" w:gutter="0"/>
          <w:cols w:space="720"/>
        </w:sectPr>
      </w:pPr>
      <w:r>
        <w:pict>
          <v:shape id="_x0000_i1067" type="#_x0000_t75" style="width:468pt;height:263pt">
            <v:imagedata r:id="rId65" o:title=""/>
          </v:shape>
        </w:pict>
      </w:r>
    </w:p>
    <w:p w:rsidR="00A36FDA" w:rsidRDefault="00372ADC">
      <w:pPr>
        <w:spacing w:before="59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47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2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 ber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es.</w: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843DBA">
      <w:pPr>
        <w:ind w:left="100"/>
      </w:pPr>
      <w:r>
        <w:pict>
          <v:shape id="_x0000_i1068" type="#_x0000_t75" style="width:468pt;height:263pt">
            <v:imagedata r:id="rId66" o:title=""/>
          </v:shape>
        </w:pic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372ADC">
      <w:pPr>
        <w:spacing w:line="276" w:lineRule="auto"/>
        <w:ind w:left="100" w:right="16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48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 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dari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irect</w:t>
      </w:r>
      <w:r>
        <w:rPr>
          <w:rFonts w:ascii="Calibri" w:eastAsia="Calibri" w:hAnsi="Calibri" w:cs="Calibri"/>
          <w:spacing w:val="2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es.</w:t>
      </w:r>
    </w:p>
    <w:p w:rsidR="00A36FDA" w:rsidRDefault="00A36FDA">
      <w:pPr>
        <w:spacing w:before="10" w:line="180" w:lineRule="exact"/>
        <w:rPr>
          <w:sz w:val="19"/>
          <w:szCs w:val="19"/>
        </w:rPr>
      </w:pPr>
    </w:p>
    <w:p w:rsidR="00A36FDA" w:rsidRDefault="00843DBA">
      <w:pPr>
        <w:ind w:left="100"/>
        <w:sectPr w:rsidR="00A36FDA">
          <w:headerReference w:type="default" r:id="rId67"/>
          <w:pgSz w:w="12240" w:h="15840"/>
          <w:pgMar w:top="1380" w:right="1340" w:bottom="280" w:left="1340" w:header="0" w:footer="0" w:gutter="0"/>
          <w:cols w:space="720"/>
        </w:sectPr>
      </w:pPr>
      <w:r>
        <w:pict>
          <v:shape id="_x0000_i1069" type="#_x0000_t75" style="width:468pt;height:263pt">
            <v:imagedata r:id="rId68" o:title=""/>
          </v:shape>
        </w:pict>
      </w:r>
    </w:p>
    <w:p w:rsidR="00A36FDA" w:rsidRDefault="00372ADC">
      <w:pPr>
        <w:spacing w:before="57" w:line="279" w:lineRule="auto"/>
        <w:ind w:left="100" w:right="43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49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it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dari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50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rer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 xml:space="preserve">at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asi</w:t>
      </w:r>
      <w:r>
        <w:rPr>
          <w:rFonts w:ascii="Calibri" w:eastAsia="Calibri" w:hAnsi="Calibri" w:cs="Calibri"/>
          <w:spacing w:val="-1"/>
          <w:sz w:val="22"/>
          <w:szCs w:val="22"/>
        </w:rPr>
        <w:t>ln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A36FDA" w:rsidRDefault="00A36FDA">
      <w:pPr>
        <w:spacing w:before="5" w:line="100" w:lineRule="exact"/>
        <w:rPr>
          <w:sz w:val="10"/>
          <w:szCs w:val="10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843DBA">
      <w:pPr>
        <w:ind w:left="100"/>
      </w:pPr>
      <w:r>
        <w:pict>
          <v:shape id="_x0000_i1070" type="#_x0000_t75" style="width:468pt;height:263pt">
            <v:imagedata r:id="rId69" o:title=""/>
          </v:shape>
        </w:pict>
      </w: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before="19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kan 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ilkan isi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ecara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rs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(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e)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51</w:t>
      </w:r>
      <w:r>
        <w:rPr>
          <w:rFonts w:ascii="Calibri" w:eastAsia="Calibri" w:hAnsi="Calibri" w:cs="Calibri"/>
          <w:sz w:val="22"/>
          <w:szCs w:val="22"/>
        </w:rPr>
        <w:t>. Ula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i 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1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5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 xml:space="preserve">ai 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dr</w:t>
      </w:r>
      <w:r>
        <w:rPr>
          <w:rFonts w:ascii="Calibri" w:eastAsia="Calibri" w:hAnsi="Calibri" w:cs="Calibri"/>
          <w:spacing w:val="-1"/>
          <w:sz w:val="22"/>
          <w:szCs w:val="22"/>
        </w:rPr>
        <w:t>iv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.</w:t>
      </w:r>
    </w:p>
    <w:p w:rsidR="00A36FDA" w:rsidRDefault="00A36FDA">
      <w:pPr>
        <w:spacing w:before="18" w:line="220" w:lineRule="exact"/>
        <w:rPr>
          <w:sz w:val="22"/>
          <w:szCs w:val="22"/>
        </w:rPr>
      </w:pPr>
    </w:p>
    <w:p w:rsidR="00A36FDA" w:rsidRDefault="00372ADC">
      <w:pPr>
        <w:spacing w:line="278" w:lineRule="auto"/>
        <w:ind w:left="100" w:right="195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70"/>
          <w:pgSz w:w="12240" w:h="15840"/>
          <w:pgMar w:top="13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52</w:t>
      </w:r>
      <w:r>
        <w:rPr>
          <w:rFonts w:ascii="Calibri" w:eastAsia="Calibri" w:hAnsi="Calibri" w:cs="Calibri"/>
          <w:sz w:val="22"/>
          <w:szCs w:val="22"/>
        </w:rPr>
        <w:t>. B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 xml:space="preserve">suk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3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. A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kan ku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pa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daerah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 k</w:t>
      </w:r>
      <w:r>
        <w:rPr>
          <w:rFonts w:ascii="Calibri" w:eastAsia="Calibri" w:hAnsi="Calibri" w:cs="Calibri"/>
          <w:spacing w:val="1"/>
          <w:sz w:val="22"/>
          <w:szCs w:val="22"/>
        </w:rPr>
        <w:t>em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klik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an 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ic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t. 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ri 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de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“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c”</w:t>
      </w:r>
    </w:p>
    <w:p w:rsidR="00A36FDA" w:rsidRDefault="00843DBA">
      <w:pPr>
        <w:spacing w:before="100"/>
        <w:ind w:left="100"/>
      </w:pPr>
      <w:r>
        <w:lastRenderedPageBreak/>
        <w:pict>
          <v:shape id="_x0000_i1071" type="#_x0000_t75" style="width:468pt;height:263pt">
            <v:imagedata r:id="rId71" o:title=""/>
          </v:shape>
        </w:pic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843DBA">
      <w:pPr>
        <w:ind w:left="100"/>
        <w:sectPr w:rsidR="00A36FDA">
          <w:headerReference w:type="default" r:id="rId72"/>
          <w:pgSz w:w="12240" w:h="15840"/>
          <w:pgMar w:top="1340" w:right="1340" w:bottom="280" w:left="1340" w:header="0" w:footer="0" w:gutter="0"/>
          <w:cols w:space="720"/>
        </w:sectPr>
      </w:pPr>
      <w:r>
        <w:pict>
          <v:shape id="_x0000_i1072" type="#_x0000_t75" style="width:468pt;height:263pt">
            <v:imagedata r:id="rId73" o:title=""/>
          </v:shape>
        </w:pict>
      </w:r>
    </w:p>
    <w:p w:rsidR="00A36FDA" w:rsidRDefault="00372ADC">
      <w:pPr>
        <w:spacing w:before="57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53</w:t>
      </w:r>
      <w:r>
        <w:rPr>
          <w:rFonts w:ascii="Calibri" w:eastAsia="Calibri" w:hAnsi="Calibri" w:cs="Calibri"/>
          <w:sz w:val="22"/>
          <w:szCs w:val="22"/>
        </w:rPr>
        <w:t>. A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 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aerah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 xml:space="preserve">i </w:t>
      </w:r>
      <w:r>
        <w:rPr>
          <w:rFonts w:ascii="Calibri" w:eastAsia="Calibri" w:hAnsi="Calibri" w:cs="Calibri"/>
          <w:spacing w:val="-2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ud</w:t>
      </w:r>
      <w:r>
        <w:rPr>
          <w:rFonts w:ascii="Calibri" w:eastAsia="Calibri" w:hAnsi="Calibri" w:cs="Calibri"/>
          <w:sz w:val="22"/>
          <w:szCs w:val="22"/>
        </w:rPr>
        <w:t>ian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lik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kan</w:t>
      </w:r>
      <w:r>
        <w:rPr>
          <w:rFonts w:ascii="Calibri" w:eastAsia="Calibri" w:hAnsi="Calibri" w:cs="Calibri"/>
          <w:spacing w:val="-1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n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n</w:t>
      </w:r>
      <w:r>
        <w:rPr>
          <w:rFonts w:ascii="Calibri" w:eastAsia="Calibri" w:hAnsi="Calibri" w:cs="Calibri"/>
          <w:sz w:val="22"/>
          <w:szCs w:val="22"/>
        </w:rPr>
        <w:t>ew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ent.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ri</w:t>
      </w:r>
    </w:p>
    <w:p w:rsidR="00A36FDA" w:rsidRDefault="00372ADC">
      <w:pPr>
        <w:spacing w:before="44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 de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“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.tx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”</w:t>
      </w:r>
    </w:p>
    <w:p w:rsidR="00A36FDA" w:rsidRDefault="00A36FDA">
      <w:pPr>
        <w:spacing w:before="20" w:line="220" w:lineRule="exact"/>
        <w:rPr>
          <w:sz w:val="22"/>
          <w:szCs w:val="22"/>
        </w:rPr>
      </w:pPr>
    </w:p>
    <w:p w:rsidR="00A36FDA" w:rsidRDefault="00843DBA">
      <w:pPr>
        <w:ind w:left="100"/>
      </w:pPr>
      <w:r>
        <w:pict>
          <v:shape id="_x0000_i1073" type="#_x0000_t75" style="width:468pt;height:263pt">
            <v:imagedata r:id="rId74" o:title=""/>
          </v:shape>
        </w:pict>
      </w:r>
    </w:p>
    <w:p w:rsidR="00A36FDA" w:rsidRDefault="00A36FDA">
      <w:pPr>
        <w:spacing w:before="9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54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ali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</w:p>
    <w:p w:rsidR="00A36FDA" w:rsidRDefault="00A36FDA">
      <w:pPr>
        <w:spacing w:before="18" w:line="220" w:lineRule="exact"/>
        <w:rPr>
          <w:sz w:val="22"/>
          <w:szCs w:val="22"/>
        </w:rPr>
      </w:pPr>
    </w:p>
    <w:p w:rsidR="00A36FDA" w:rsidRDefault="00372ADC">
      <w:pPr>
        <w:spacing w:line="278" w:lineRule="auto"/>
        <w:ind w:left="100" w:right="432" w:firstLine="5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75"/>
          <w:pgSz w:w="12240" w:h="15840"/>
          <w:pgMar w:top="13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55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mo</w:t>
      </w:r>
      <w:r>
        <w:rPr>
          <w:rFonts w:ascii="Calibri" w:eastAsia="Calibri" w:hAnsi="Calibri" w:cs="Calibri"/>
          <w:spacing w:val="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:</w:t>
      </w:r>
      <w:r>
        <w:rPr>
          <w:rFonts w:ascii="Calibri" w:eastAsia="Calibri" w:hAnsi="Calibri" w:cs="Calibri"/>
          <w:spacing w:val="2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les2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file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 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es2</w:t>
      </w:r>
    </w:p>
    <w:p w:rsidR="00A36FDA" w:rsidRDefault="00843DBA">
      <w:pPr>
        <w:spacing w:before="100"/>
        <w:ind w:left="100"/>
      </w:pPr>
      <w:r>
        <w:lastRenderedPageBreak/>
        <w:pict>
          <v:shape id="_x0000_i1074" type="#_x0000_t75" style="width:468pt;height:263pt">
            <v:imagedata r:id="rId76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56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s\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.t</w:t>
      </w:r>
      <w:r>
        <w:rPr>
          <w:rFonts w:ascii="Calibri" w:eastAsia="Calibri" w:hAnsi="Calibri" w:cs="Calibri"/>
          <w:spacing w:val="-2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:\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s2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.txt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s2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843DBA">
      <w:pPr>
        <w:ind w:left="100"/>
      </w:pPr>
      <w:r>
        <w:pict>
          <v:shape id="_x0000_i1075" type="#_x0000_t75" style="width:468pt;height:263pt">
            <v:imagedata r:id="rId76" o:title=""/>
          </v:shape>
        </w:pic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77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57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 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2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ire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les2</w:t>
      </w:r>
    </w:p>
    <w:p w:rsidR="00A36FDA" w:rsidRDefault="00843DBA">
      <w:pPr>
        <w:spacing w:before="100"/>
        <w:ind w:left="100"/>
      </w:pPr>
      <w:r>
        <w:lastRenderedPageBreak/>
        <w:pict>
          <v:shape id="_x0000_i1076" type="#_x0000_t75" style="width:468pt;height:263pt">
            <v:imagedata r:id="rId78" o:title=""/>
          </v:shape>
        </w:pict>
      </w: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before="3" w:line="240" w:lineRule="exact"/>
        <w:rPr>
          <w:sz w:val="24"/>
          <w:szCs w:val="24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58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 xml:space="preserve">ir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dari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843DBA">
      <w:pPr>
        <w:ind w:left="100"/>
        <w:sectPr w:rsidR="00A36FDA">
          <w:headerReference w:type="default" r:id="rId79"/>
          <w:pgSz w:w="12240" w:h="15840"/>
          <w:pgMar w:top="1340" w:right="1340" w:bottom="280" w:left="1340" w:header="0" w:footer="0" w:gutter="0"/>
          <w:cols w:space="720"/>
        </w:sectPr>
      </w:pPr>
      <w:r>
        <w:pict>
          <v:shape id="_x0000_i1077" type="#_x0000_t75" style="width:468pt;height:263pt">
            <v:imagedata r:id="rId80" o:title=""/>
          </v:shape>
        </w:pict>
      </w:r>
    </w:p>
    <w:p w:rsidR="00A36FDA" w:rsidRDefault="00372ADC">
      <w:pPr>
        <w:spacing w:before="59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59</w:t>
      </w:r>
      <w:r>
        <w:rPr>
          <w:rFonts w:ascii="Calibri" w:eastAsia="Calibri" w:hAnsi="Calibri" w:cs="Calibri"/>
          <w:sz w:val="22"/>
          <w:szCs w:val="22"/>
        </w:rPr>
        <w:t>. S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kara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1"/>
          <w:sz w:val="22"/>
          <w:szCs w:val="22"/>
        </w:rPr>
        <w:t>do</w:t>
      </w:r>
      <w:r>
        <w:rPr>
          <w:rFonts w:ascii="Calibri" w:eastAsia="Calibri" w:hAnsi="Calibri" w:cs="Calibri"/>
          <w:spacing w:val="-2"/>
          <w:sz w:val="22"/>
          <w:szCs w:val="22"/>
        </w:rPr>
        <w:t>w</w:t>
      </w:r>
      <w:r>
        <w:rPr>
          <w:rFonts w:ascii="Calibri" w:eastAsia="Calibri" w:hAnsi="Calibri" w:cs="Calibri"/>
          <w:sz w:val="22"/>
          <w:szCs w:val="22"/>
        </w:rPr>
        <w:t xml:space="preserve">s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has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A36FDA" w:rsidRDefault="00A36FDA">
      <w:pPr>
        <w:spacing w:before="10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843DBA">
      <w:pPr>
        <w:ind w:left="100"/>
      </w:pPr>
      <w:r>
        <w:pict>
          <v:shape id="_x0000_i1078" type="#_x0000_t75" style="width:468pt;height:263pt">
            <v:imagedata r:id="rId81" o:title=""/>
          </v:shape>
        </w:pict>
      </w:r>
    </w:p>
    <w:p w:rsidR="00A36FDA" w:rsidRDefault="00A36FDA">
      <w:pPr>
        <w:spacing w:before="9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60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z w:val="22"/>
          <w:szCs w:val="22"/>
        </w:rPr>
        <w:t xml:space="preserve">ali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82"/>
          <w:pgSz w:w="12240" w:h="15840"/>
          <w:pgMar w:top="13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61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dari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file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2</w:t>
      </w:r>
    </w:p>
    <w:p w:rsidR="00A36FDA" w:rsidRDefault="00843DBA">
      <w:pPr>
        <w:spacing w:before="100"/>
        <w:ind w:left="100"/>
      </w:pPr>
      <w:r>
        <w:lastRenderedPageBreak/>
        <w:pict>
          <v:shape id="_x0000_i1079" type="#_x0000_t75" style="width:468pt;height:263pt">
            <v:imagedata r:id="rId83" o:title=""/>
          </v:shape>
        </w:pict>
      </w:r>
    </w:p>
    <w:p w:rsidR="00A36FDA" w:rsidRDefault="00A36FDA">
      <w:pPr>
        <w:spacing w:before="5" w:line="220" w:lineRule="exact"/>
        <w:rPr>
          <w:sz w:val="22"/>
          <w:szCs w:val="22"/>
        </w:rPr>
      </w:pPr>
    </w:p>
    <w:p w:rsidR="00A36FDA" w:rsidRDefault="00372ADC">
      <w:pPr>
        <w:spacing w:before="16"/>
        <w:ind w:left="15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62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fi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es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siles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z w:val="22"/>
          <w:szCs w:val="22"/>
        </w:rPr>
        <w:t>ara 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truktur</w:t>
      </w:r>
    </w:p>
    <w:p w:rsidR="00A36FDA" w:rsidRDefault="00A36FDA">
      <w:pPr>
        <w:spacing w:before="19" w:line="220" w:lineRule="exact"/>
        <w:rPr>
          <w:sz w:val="22"/>
          <w:szCs w:val="22"/>
        </w:rPr>
      </w:pPr>
    </w:p>
    <w:p w:rsidR="00A36FDA" w:rsidRDefault="00843DBA">
      <w:pPr>
        <w:ind w:left="100"/>
      </w:pPr>
      <w:r>
        <w:pict>
          <v:shape id="_x0000_i1080" type="#_x0000_t75" style="width:468pt;height:263pt">
            <v:imagedata r:id="rId84" o:title=""/>
          </v:shape>
        </w:pict>
      </w:r>
    </w:p>
    <w:p w:rsidR="00A36FDA" w:rsidRDefault="00A36FDA">
      <w:pPr>
        <w:spacing w:before="10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85"/>
          <w:pgSz w:w="12240" w:h="15840"/>
          <w:pgMar w:top="134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63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2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2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1"/>
          <w:sz w:val="22"/>
          <w:szCs w:val="22"/>
        </w:rPr>
        <w:t>do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isi 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1"/>
          <w:sz w:val="22"/>
          <w:szCs w:val="22"/>
        </w:rPr>
        <w:t>do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ecara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truktur</w:t>
      </w:r>
    </w:p>
    <w:p w:rsidR="00A36FDA" w:rsidRDefault="00A36FDA">
      <w:pPr>
        <w:spacing w:before="9" w:line="260" w:lineRule="exact"/>
        <w:rPr>
          <w:sz w:val="26"/>
          <w:szCs w:val="26"/>
        </w:rPr>
      </w:pPr>
    </w:p>
    <w:p w:rsidR="00A36FDA" w:rsidRDefault="00843DBA">
      <w:pPr>
        <w:ind w:left="100"/>
      </w:pPr>
      <w:r>
        <w:pict>
          <v:shape id="_x0000_i1081" type="#_x0000_t75" style="width:468pt;height:263pt">
            <v:imagedata r:id="rId86" o:title=""/>
          </v:shape>
        </w:pict>
      </w:r>
    </w:p>
    <w:p w:rsidR="00A36FDA" w:rsidRDefault="00A36FDA">
      <w:pPr>
        <w:spacing w:before="1" w:line="140" w:lineRule="exact"/>
        <w:rPr>
          <w:sz w:val="15"/>
          <w:szCs w:val="15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spacing w:before="16" w:line="260" w:lineRule="exact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Tu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as :</w:t>
      </w:r>
    </w:p>
    <w:p w:rsidR="00A36FDA" w:rsidRDefault="00A36FDA">
      <w:pPr>
        <w:spacing w:before="5" w:line="120" w:lineRule="exact"/>
        <w:rPr>
          <w:sz w:val="13"/>
          <w:szCs w:val="13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spacing w:before="16"/>
        <w:ind w:right="665"/>
        <w:jc w:val="right"/>
        <w:rPr>
          <w:rFonts w:ascii="Calibri" w:eastAsia="Calibri" w:hAnsi="Calibri" w:cs="Calibri"/>
          <w:sz w:val="22"/>
          <w:szCs w:val="22"/>
        </w:rPr>
      </w:pPr>
      <w:r>
        <w:pict>
          <v:group id="_x0000_s1032" style="position:absolute;left:0;text-align:left;margin-left:1in;margin-top:-14.75pt;width:441.9pt;height:28.9pt;z-index:-251658240;mso-position-horizontal-relative:page" coordorigin="1440,-295" coordsize="8838,578">
            <v:shape id="_x0000_s1034" type="#_x0000_t75" style="position:absolute;left:1440;top:-295;width:8838;height:269">
              <v:imagedata r:id="rId87" o:title=""/>
            </v:shape>
            <v:shape id="_x0000_s1033" type="#_x0000_t75" style="position:absolute;left:1440;top:14;width:8773;height:269">
              <v:imagedata r:id="rId88" o:title=""/>
            </v:shape>
            <w10:wrap anchorx="page"/>
          </v:group>
        </w:pict>
      </w:r>
      <w:r>
        <w:rPr>
          <w:rFonts w:ascii="Calibri" w:eastAsia="Calibri" w:hAnsi="Calibri" w:cs="Calibri"/>
          <w:sz w:val="22"/>
          <w:szCs w:val="22"/>
        </w:rPr>
        <w:t>–</w:t>
      </w:r>
    </w:p>
    <w:p w:rsidR="00A36FDA" w:rsidRDefault="00372ADC">
      <w:pPr>
        <w:spacing w:before="43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praktik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m</w:t>
      </w: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before="18" w:line="240" w:lineRule="exact"/>
        <w:rPr>
          <w:sz w:val="24"/>
          <w:szCs w:val="24"/>
        </w:rPr>
      </w:pPr>
    </w:p>
    <w:p w:rsidR="00A36FDA" w:rsidRDefault="00372ADC">
      <w:pPr>
        <w:spacing w:line="260" w:lineRule="exact"/>
        <w:ind w:left="15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 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</w:t>
      </w:r>
      <w:r>
        <w:rPr>
          <w:rFonts w:ascii="Calibri" w:eastAsia="Calibri" w:hAnsi="Calibri" w:cs="Calibri"/>
          <w:spacing w:val="-1"/>
          <w:sz w:val="22"/>
          <w:szCs w:val="22"/>
        </w:rPr>
        <w:t>ng</w:t>
      </w:r>
      <w:r>
        <w:rPr>
          <w:rFonts w:ascii="Calibri" w:eastAsia="Calibri" w:hAnsi="Calibri" w:cs="Calibri"/>
          <w:sz w:val="22"/>
          <w:szCs w:val="22"/>
        </w:rPr>
        <w:t>kah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:</w:t>
      </w:r>
    </w:p>
    <w:p w:rsidR="00A36FDA" w:rsidRDefault="00A36FDA">
      <w:pPr>
        <w:spacing w:before="6" w:line="220" w:lineRule="exact"/>
        <w:rPr>
          <w:sz w:val="22"/>
          <w:szCs w:val="22"/>
        </w:rPr>
      </w:pPr>
    </w:p>
    <w:p w:rsidR="00A36FDA" w:rsidRDefault="00372ADC">
      <w:pPr>
        <w:spacing w:before="16" w:line="276" w:lineRule="auto"/>
        <w:ind w:left="100" w:right="198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89"/>
          <w:pgSz w:w="12240" w:h="15840"/>
          <w:pgMar w:top="14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1</w:t>
      </w:r>
      <w:r>
        <w:rPr>
          <w:rFonts w:ascii="Calibri" w:eastAsia="Calibri" w:hAnsi="Calibri" w:cs="Calibri"/>
          <w:sz w:val="22"/>
          <w:szCs w:val="22"/>
        </w:rPr>
        <w:t>. Klik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art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all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pro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m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acc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ries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–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pacing w:val="1"/>
          <w:sz w:val="22"/>
          <w:szCs w:val="22"/>
        </w:rPr>
        <w:t>om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sehi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cul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om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pr</w:t>
      </w:r>
      <w:r>
        <w:rPr>
          <w:rFonts w:ascii="Calibri" w:eastAsia="Calibri" w:hAnsi="Calibri" w:cs="Calibri"/>
          <w:spacing w:val="-2"/>
          <w:sz w:val="22"/>
          <w:szCs w:val="22"/>
        </w:rPr>
        <w:t>o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2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 xml:space="preserve">ik 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 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ar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ari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di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S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an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z w:val="22"/>
          <w:szCs w:val="22"/>
        </w:rPr>
        <w:t>ik peri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 cd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-1"/>
          <w:sz w:val="22"/>
          <w:szCs w:val="22"/>
        </w:rPr>
        <w:t>un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el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z w:val="22"/>
          <w:szCs w:val="22"/>
        </w:rPr>
        <w:t>r da</w:t>
      </w:r>
      <w:r>
        <w:rPr>
          <w:rFonts w:ascii="Calibri" w:eastAsia="Calibri" w:hAnsi="Calibri" w:cs="Calibri"/>
          <w:spacing w:val="-1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i 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rec</w:t>
      </w:r>
      <w:r>
        <w:rPr>
          <w:rFonts w:ascii="Calibri" w:eastAsia="Calibri" w:hAnsi="Calibri" w:cs="Calibri"/>
          <w:spacing w:val="-1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ry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users sehi</w:t>
      </w:r>
      <w:r>
        <w:rPr>
          <w:rFonts w:ascii="Calibri" w:eastAsia="Calibri" w:hAnsi="Calibri" w:cs="Calibri"/>
          <w:spacing w:val="-1"/>
          <w:sz w:val="22"/>
          <w:szCs w:val="22"/>
        </w:rPr>
        <w:t>ngg</w:t>
      </w:r>
      <w:r>
        <w:rPr>
          <w:rFonts w:ascii="Calibri" w:eastAsia="Calibri" w:hAnsi="Calibri" w:cs="Calibri"/>
          <w:sz w:val="22"/>
          <w:szCs w:val="22"/>
        </w:rPr>
        <w:t xml:space="preserve">a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as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pa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a dr</w:t>
      </w:r>
      <w:r>
        <w:rPr>
          <w:rFonts w:ascii="Calibri" w:eastAsia="Calibri" w:hAnsi="Calibri" w:cs="Calibri"/>
          <w:spacing w:val="-1"/>
          <w:sz w:val="22"/>
          <w:szCs w:val="22"/>
        </w:rPr>
        <w:t>iv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</w:p>
    <w:p w:rsidR="00A36FDA" w:rsidRDefault="00A36FDA">
      <w:pPr>
        <w:spacing w:before="9" w:line="260" w:lineRule="exact"/>
        <w:rPr>
          <w:sz w:val="26"/>
          <w:szCs w:val="26"/>
        </w:rPr>
      </w:pPr>
    </w:p>
    <w:p w:rsidR="00A36FDA" w:rsidRDefault="00843DBA">
      <w:pPr>
        <w:ind w:left="100"/>
      </w:pPr>
      <w:r>
        <w:pict>
          <v:shape id="_x0000_i1082" type="#_x0000_t75" style="width:468pt;height:263pt">
            <v:imagedata r:id="rId90" o:title=""/>
          </v:shape>
        </w:pict>
      </w:r>
    </w:p>
    <w:p w:rsidR="00A36FDA" w:rsidRDefault="00A36FDA">
      <w:pPr>
        <w:spacing w:before="3" w:line="120" w:lineRule="exact"/>
        <w:rPr>
          <w:sz w:val="13"/>
          <w:szCs w:val="13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3</w:t>
      </w:r>
      <w:r>
        <w:rPr>
          <w:rFonts w:ascii="Calibri" w:eastAsia="Calibri" w:hAnsi="Calibri" w:cs="Calibri"/>
          <w:sz w:val="22"/>
          <w:szCs w:val="22"/>
        </w:rPr>
        <w:t xml:space="preserve">. 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nd</w:t>
      </w:r>
      <w:r>
        <w:rPr>
          <w:rFonts w:ascii="Calibri" w:eastAsia="Calibri" w:hAnsi="Calibri" w:cs="Calibri"/>
          <w:sz w:val="22"/>
          <w:szCs w:val="22"/>
        </w:rPr>
        <w:t>ah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ri</w:t>
      </w:r>
      <w:r>
        <w:rPr>
          <w:rFonts w:ascii="Calibri" w:eastAsia="Calibri" w:hAnsi="Calibri" w:cs="Calibri"/>
          <w:spacing w:val="-2"/>
          <w:sz w:val="22"/>
          <w:szCs w:val="22"/>
        </w:rPr>
        <w:t>v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843DBA">
      <w:pPr>
        <w:ind w:left="100"/>
        <w:sectPr w:rsidR="00A36FDA">
          <w:headerReference w:type="default" r:id="rId91"/>
          <w:pgSz w:w="12240" w:h="15840"/>
          <w:pgMar w:top="1480" w:right="1340" w:bottom="280" w:left="1340" w:header="0" w:footer="0" w:gutter="0"/>
          <w:cols w:space="720"/>
        </w:sectPr>
      </w:pPr>
      <w:r>
        <w:pict>
          <v:shape id="_x0000_i1083" type="#_x0000_t75" style="width:468pt;height:263pt">
            <v:imagedata r:id="rId92" o:title=""/>
          </v:shape>
        </w:pict>
      </w:r>
    </w:p>
    <w:p w:rsidR="00A36FDA" w:rsidRDefault="00A36FDA">
      <w:pPr>
        <w:spacing w:line="200" w:lineRule="exact"/>
      </w:pPr>
    </w:p>
    <w:p w:rsidR="00A36FDA" w:rsidRDefault="00A36FDA">
      <w:pPr>
        <w:spacing w:before="12" w:line="240" w:lineRule="exact"/>
        <w:rPr>
          <w:sz w:val="24"/>
          <w:szCs w:val="24"/>
        </w:rPr>
      </w:pPr>
    </w:p>
    <w:p w:rsidR="00A36FDA" w:rsidRDefault="00372ADC">
      <w:pPr>
        <w:spacing w:before="16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4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tah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kd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pacing w:val="-3"/>
          <w:sz w:val="22"/>
          <w:szCs w:val="22"/>
        </w:rPr>
        <w:t>l</w:t>
      </w:r>
      <w:r>
        <w:rPr>
          <w:rFonts w:ascii="Calibri" w:eastAsia="Calibri" w:hAnsi="Calibri" w:cs="Calibri"/>
          <w:sz w:val="22"/>
          <w:szCs w:val="22"/>
        </w:rPr>
        <w:t>ti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tuk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bu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3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rec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r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>/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ber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3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“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lti</w:t>
      </w:r>
      <w:r>
        <w:rPr>
          <w:rFonts w:ascii="Calibri" w:eastAsia="Calibri" w:hAnsi="Calibri" w:cs="Calibri"/>
          <w:spacing w:val="-2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a”</w: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843DBA">
      <w:pPr>
        <w:ind w:left="100"/>
      </w:pPr>
      <w:r>
        <w:pict>
          <v:shape id="_x0000_i1084" type="#_x0000_t75" style="width:468pt;height:263pt">
            <v:imagedata r:id="rId93" o:title=""/>
          </v:shape>
        </w:pict>
      </w:r>
    </w:p>
    <w:p w:rsidR="00A36FDA" w:rsidRDefault="00A36FDA">
      <w:pPr>
        <w:spacing w:before="9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843DBA">
      <w:pPr>
        <w:ind w:left="100"/>
        <w:sectPr w:rsidR="00A36FDA">
          <w:headerReference w:type="default" r:id="rId94"/>
          <w:pgSz w:w="12240" w:h="15840"/>
          <w:pgMar w:top="1480" w:right="1340" w:bottom="280" w:left="1340" w:header="0" w:footer="0" w:gutter="0"/>
          <w:cols w:space="720"/>
        </w:sectPr>
      </w:pPr>
      <w:r>
        <w:pict>
          <v:shape id="_x0000_i1085" type="#_x0000_t75" style="width:468pt;height:263pt">
            <v:imagedata r:id="rId95" o:title=""/>
          </v:shape>
        </w:pict>
      </w:r>
    </w:p>
    <w:p w:rsidR="00A36FDA" w:rsidRDefault="00372ADC">
      <w:pPr>
        <w:spacing w:before="59"/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lastRenderedPageBreak/>
        <w:t>5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3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.m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3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A36FDA" w:rsidRDefault="00A36FDA">
      <w:pPr>
        <w:spacing w:before="1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6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 c</w:t>
      </w:r>
      <w:r>
        <w:rPr>
          <w:rFonts w:ascii="Calibri" w:eastAsia="Calibri" w:hAnsi="Calibri" w:cs="Calibri"/>
          <w:spacing w:val="-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.j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>\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.j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7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cx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>\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pacing w:val="-2"/>
          <w:sz w:val="22"/>
          <w:szCs w:val="22"/>
        </w:rPr>
        <w:t>t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.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cx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A36FDA" w:rsidRDefault="00A36FDA">
      <w:pPr>
        <w:spacing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>8</w:t>
      </w:r>
      <w:r>
        <w:rPr>
          <w:rFonts w:ascii="Calibri" w:eastAsia="Calibri" w:hAnsi="Calibri" w:cs="Calibri"/>
          <w:sz w:val="22"/>
          <w:szCs w:val="22"/>
        </w:rPr>
        <w:t>. K</w:t>
      </w:r>
      <w:r>
        <w:rPr>
          <w:rFonts w:ascii="Calibri" w:eastAsia="Calibri" w:hAnsi="Calibri" w:cs="Calibri"/>
          <w:spacing w:val="-1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tik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eri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 xml:space="preserve">tah </w:t>
      </w: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1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>:</w:t>
      </w:r>
      <w:r>
        <w:rPr>
          <w:rFonts w:ascii="Calibri" w:eastAsia="Calibri" w:hAnsi="Calibri" w:cs="Calibri"/>
          <w:spacing w:val="1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-1"/>
          <w:sz w:val="22"/>
          <w:szCs w:val="22"/>
        </w:rPr>
        <w:t>o</w:t>
      </w:r>
      <w:r>
        <w:rPr>
          <w:rFonts w:ascii="Calibri" w:eastAsia="Calibri" w:hAnsi="Calibri" w:cs="Calibri"/>
          <w:spacing w:val="2"/>
          <w:sz w:val="22"/>
          <w:szCs w:val="22"/>
        </w:rPr>
        <w:t>\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>x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3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>:</w:t>
      </w:r>
      <w:r>
        <w:rPr>
          <w:rFonts w:ascii="Calibri" w:eastAsia="Calibri" w:hAnsi="Calibri" w:cs="Calibri"/>
          <w:spacing w:val="-1"/>
          <w:sz w:val="22"/>
          <w:szCs w:val="22"/>
        </w:rPr>
        <w:t>\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ed</w:t>
      </w:r>
      <w:r>
        <w:rPr>
          <w:rFonts w:ascii="Calibri" w:eastAsia="Calibri" w:hAnsi="Calibri" w:cs="Calibri"/>
          <w:spacing w:val="-1"/>
          <w:sz w:val="22"/>
          <w:szCs w:val="22"/>
        </w:rPr>
        <w:t>i</w:t>
      </w:r>
      <w:r>
        <w:rPr>
          <w:rFonts w:ascii="Calibri" w:eastAsia="Calibri" w:hAnsi="Calibri" w:cs="Calibri"/>
          <w:sz w:val="22"/>
          <w:szCs w:val="22"/>
        </w:rPr>
        <w:t>a u</w:t>
      </w:r>
      <w:r>
        <w:rPr>
          <w:rFonts w:ascii="Calibri" w:eastAsia="Calibri" w:hAnsi="Calibri" w:cs="Calibri"/>
          <w:spacing w:val="-1"/>
          <w:sz w:val="22"/>
          <w:szCs w:val="22"/>
        </w:rPr>
        <w:t>n</w:t>
      </w:r>
      <w:r>
        <w:rPr>
          <w:rFonts w:ascii="Calibri" w:eastAsia="Calibri" w:hAnsi="Calibri" w:cs="Calibri"/>
          <w:sz w:val="22"/>
          <w:szCs w:val="22"/>
        </w:rPr>
        <w:t>t</w:t>
      </w:r>
      <w:r>
        <w:rPr>
          <w:rFonts w:ascii="Calibri" w:eastAsia="Calibri" w:hAnsi="Calibri" w:cs="Calibri"/>
          <w:spacing w:val="-3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en</w:t>
      </w: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p</w:t>
      </w:r>
      <w:r>
        <w:rPr>
          <w:rFonts w:ascii="Calibri" w:eastAsia="Calibri" w:hAnsi="Calibri" w:cs="Calibri"/>
          <w:sz w:val="22"/>
          <w:szCs w:val="22"/>
        </w:rPr>
        <w:t>y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s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.txt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k</w:t>
      </w: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z w:val="22"/>
          <w:szCs w:val="22"/>
        </w:rPr>
        <w:t>l</w:t>
      </w:r>
      <w:r>
        <w:rPr>
          <w:rFonts w:ascii="Calibri" w:eastAsia="Calibri" w:hAnsi="Calibri" w:cs="Calibri"/>
          <w:spacing w:val="-4"/>
          <w:sz w:val="22"/>
          <w:szCs w:val="22"/>
        </w:rPr>
        <w:t>d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 xml:space="preserve">r 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lt</w:t>
      </w:r>
      <w:r>
        <w:rPr>
          <w:rFonts w:ascii="Calibri" w:eastAsia="Calibri" w:hAnsi="Calibri" w:cs="Calibri"/>
          <w:spacing w:val="-2"/>
          <w:sz w:val="22"/>
          <w:szCs w:val="22"/>
        </w:rPr>
        <w:t>i</w:t>
      </w:r>
      <w:r>
        <w:rPr>
          <w:rFonts w:ascii="Calibri" w:eastAsia="Calibri" w:hAnsi="Calibri" w:cs="Calibri"/>
          <w:spacing w:val="1"/>
          <w:sz w:val="22"/>
          <w:szCs w:val="22"/>
        </w:rPr>
        <w:t>m</w:t>
      </w:r>
      <w:r>
        <w:rPr>
          <w:rFonts w:ascii="Calibri" w:eastAsia="Calibri" w:hAnsi="Calibri" w:cs="Calibri"/>
          <w:spacing w:val="3"/>
          <w:sz w:val="22"/>
          <w:szCs w:val="22"/>
        </w:rPr>
        <w:t>e</w:t>
      </w:r>
      <w:r>
        <w:rPr>
          <w:rFonts w:ascii="Calibri" w:eastAsia="Calibri" w:hAnsi="Calibri" w:cs="Calibri"/>
          <w:spacing w:val="-1"/>
          <w:sz w:val="22"/>
          <w:szCs w:val="22"/>
        </w:rPr>
        <w:t>d</w:t>
      </w:r>
      <w:r>
        <w:rPr>
          <w:rFonts w:ascii="Calibri" w:eastAsia="Calibri" w:hAnsi="Calibri" w:cs="Calibri"/>
          <w:sz w:val="22"/>
          <w:szCs w:val="22"/>
        </w:rPr>
        <w:t>ia</w:t>
      </w:r>
    </w:p>
    <w:p w:rsidR="00A36FDA" w:rsidRDefault="00A36FDA">
      <w:pPr>
        <w:spacing w:before="10" w:line="140" w:lineRule="exact"/>
        <w:rPr>
          <w:sz w:val="14"/>
          <w:szCs w:val="14"/>
        </w:rPr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843DBA">
      <w:pPr>
        <w:ind w:left="100"/>
      </w:pPr>
      <w:r>
        <w:pict>
          <v:shape id="_x0000_i1086" type="#_x0000_t75" style="width:468pt;height:263pt">
            <v:imagedata r:id="rId96" o:title=""/>
          </v:shape>
        </w:pict>
      </w: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line="200" w:lineRule="exact"/>
      </w:pPr>
    </w:p>
    <w:p w:rsidR="00A36FDA" w:rsidRDefault="00A36FDA">
      <w:pPr>
        <w:spacing w:before="18" w:line="240" w:lineRule="exact"/>
        <w:rPr>
          <w:sz w:val="24"/>
          <w:szCs w:val="24"/>
        </w:rPr>
      </w:pPr>
    </w:p>
    <w:p w:rsidR="00A36FDA" w:rsidRDefault="00372ADC">
      <w:pPr>
        <w:ind w:left="100"/>
        <w:rPr>
          <w:rFonts w:ascii="Calibri" w:eastAsia="Calibri" w:hAnsi="Calibri" w:cs="Calibri"/>
          <w:sz w:val="22"/>
          <w:szCs w:val="22"/>
        </w:rPr>
        <w:sectPr w:rsidR="00A36FDA">
          <w:headerReference w:type="default" r:id="rId97"/>
          <w:pgSz w:w="12240" w:h="15840"/>
          <w:pgMar w:top="1380" w:right="1340" w:bottom="280" w:left="1340" w:header="0" w:footer="0" w:gutter="0"/>
          <w:cols w:space="720"/>
        </w:sectPr>
      </w:pPr>
      <w:r>
        <w:rPr>
          <w:rFonts w:ascii="Calibri" w:eastAsia="Calibri" w:hAnsi="Calibri" w:cs="Calibri"/>
          <w:spacing w:val="1"/>
          <w:sz w:val="22"/>
          <w:szCs w:val="22"/>
        </w:rPr>
        <w:t>9</w:t>
      </w:r>
      <w:r>
        <w:rPr>
          <w:rFonts w:ascii="Calibri" w:eastAsia="Calibri" w:hAnsi="Calibri" w:cs="Calibri"/>
          <w:sz w:val="22"/>
          <w:szCs w:val="22"/>
        </w:rPr>
        <w:t>. B</w:t>
      </w:r>
      <w:r>
        <w:rPr>
          <w:rFonts w:ascii="Calibri" w:eastAsia="Calibri" w:hAnsi="Calibri" w:cs="Calibri"/>
          <w:spacing w:val="-1"/>
          <w:sz w:val="22"/>
          <w:szCs w:val="22"/>
        </w:rPr>
        <w:t>u</w:t>
      </w:r>
      <w:r>
        <w:rPr>
          <w:rFonts w:ascii="Calibri" w:eastAsia="Calibri" w:hAnsi="Calibri" w:cs="Calibri"/>
          <w:sz w:val="22"/>
          <w:szCs w:val="22"/>
        </w:rPr>
        <w:t>ka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win</w:t>
      </w:r>
      <w:r>
        <w:rPr>
          <w:rFonts w:ascii="Calibri" w:eastAsia="Calibri" w:hAnsi="Calibri" w:cs="Calibri"/>
          <w:spacing w:val="-1"/>
          <w:sz w:val="22"/>
          <w:szCs w:val="22"/>
        </w:rPr>
        <w:t>do</w:t>
      </w:r>
      <w:r>
        <w:rPr>
          <w:rFonts w:ascii="Calibri" w:eastAsia="Calibri" w:hAnsi="Calibri" w:cs="Calibri"/>
          <w:sz w:val="22"/>
          <w:szCs w:val="22"/>
        </w:rPr>
        <w:t>ws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xp</w:t>
      </w:r>
      <w:r>
        <w:rPr>
          <w:rFonts w:ascii="Calibri" w:eastAsia="Calibri" w:hAnsi="Calibri" w:cs="Calibri"/>
          <w:spacing w:val="-1"/>
          <w:sz w:val="22"/>
          <w:szCs w:val="22"/>
        </w:rPr>
        <w:t>l</w:t>
      </w:r>
      <w:r>
        <w:rPr>
          <w:rFonts w:ascii="Calibri" w:eastAsia="Calibri" w:hAnsi="Calibri" w:cs="Calibri"/>
          <w:spacing w:val="1"/>
          <w:sz w:val="22"/>
          <w:szCs w:val="22"/>
        </w:rPr>
        <w:t>o</w:t>
      </w:r>
      <w:r>
        <w:rPr>
          <w:rFonts w:ascii="Calibri" w:eastAsia="Calibri" w:hAnsi="Calibri" w:cs="Calibri"/>
          <w:spacing w:val="-3"/>
          <w:sz w:val="22"/>
          <w:szCs w:val="22"/>
        </w:rPr>
        <w:t>r</w:t>
      </w:r>
      <w:r>
        <w:rPr>
          <w:rFonts w:ascii="Calibri" w:eastAsia="Calibri" w:hAnsi="Calibri" w:cs="Calibri"/>
          <w:sz w:val="22"/>
          <w:szCs w:val="22"/>
        </w:rPr>
        <w:t>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un</w:t>
      </w:r>
      <w:r>
        <w:rPr>
          <w:rFonts w:ascii="Calibri" w:eastAsia="Calibri" w:hAnsi="Calibri" w:cs="Calibri"/>
          <w:sz w:val="22"/>
          <w:szCs w:val="22"/>
        </w:rPr>
        <w:t xml:space="preserve">tuk </w:t>
      </w:r>
      <w:r>
        <w:rPr>
          <w:rFonts w:ascii="Calibri" w:eastAsia="Calibri" w:hAnsi="Calibri" w:cs="Calibri"/>
          <w:spacing w:val="-1"/>
          <w:sz w:val="22"/>
          <w:szCs w:val="22"/>
        </w:rPr>
        <w:t>m</w:t>
      </w:r>
      <w:r>
        <w:rPr>
          <w:rFonts w:ascii="Calibri" w:eastAsia="Calibri" w:hAnsi="Calibri" w:cs="Calibri"/>
          <w:sz w:val="22"/>
          <w:szCs w:val="22"/>
        </w:rPr>
        <w:t>eli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at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1"/>
          <w:sz w:val="22"/>
          <w:szCs w:val="22"/>
        </w:rPr>
        <w:t>h</w:t>
      </w:r>
      <w:r>
        <w:rPr>
          <w:rFonts w:ascii="Calibri" w:eastAsia="Calibri" w:hAnsi="Calibri" w:cs="Calibri"/>
          <w:sz w:val="22"/>
          <w:szCs w:val="22"/>
        </w:rPr>
        <w:t>asi</w:t>
      </w:r>
      <w:r>
        <w:rPr>
          <w:rFonts w:ascii="Calibri" w:eastAsia="Calibri" w:hAnsi="Calibri" w:cs="Calibri"/>
          <w:spacing w:val="-1"/>
          <w:sz w:val="22"/>
          <w:szCs w:val="22"/>
        </w:rPr>
        <w:t>ln</w:t>
      </w:r>
      <w:r>
        <w:rPr>
          <w:rFonts w:ascii="Calibri" w:eastAsia="Calibri" w:hAnsi="Calibri" w:cs="Calibri"/>
          <w:spacing w:val="1"/>
          <w:sz w:val="22"/>
          <w:szCs w:val="22"/>
        </w:rPr>
        <w:t>y</w:t>
      </w:r>
      <w:r>
        <w:rPr>
          <w:rFonts w:ascii="Calibri" w:eastAsia="Calibri" w:hAnsi="Calibri" w:cs="Calibri"/>
          <w:sz w:val="22"/>
          <w:szCs w:val="22"/>
        </w:rPr>
        <w:t>a</w:t>
      </w:r>
    </w:p>
    <w:p w:rsidR="00A36FDA" w:rsidRDefault="00843DBA">
      <w:pPr>
        <w:spacing w:before="100"/>
        <w:ind w:left="100"/>
      </w:pPr>
      <w:r>
        <w:lastRenderedPageBreak/>
        <w:pict>
          <v:shape id="_x0000_i1087" type="#_x0000_t75" style="width:471pt;height:252pt">
            <v:imagedata r:id="rId98" o:title="" cropbottom="2741f" cropright="-420f"/>
          </v:shape>
        </w:pict>
      </w:r>
    </w:p>
    <w:sectPr w:rsidR="00A36FDA">
      <w:headerReference w:type="default" r:id="rId99"/>
      <w:pgSz w:w="12240" w:h="15840"/>
      <w:pgMar w:top="1340" w:right="13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ADC" w:rsidRDefault="00372ADC">
      <w:r>
        <w:separator/>
      </w:r>
    </w:p>
  </w:endnote>
  <w:endnote w:type="continuationSeparator" w:id="0">
    <w:p w:rsidR="00372ADC" w:rsidRDefault="00372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ADC" w:rsidRDefault="00372ADC">
      <w:r>
        <w:separator/>
      </w:r>
    </w:p>
  </w:footnote>
  <w:footnote w:type="continuationSeparator" w:id="0">
    <w:p w:rsidR="00372ADC" w:rsidRDefault="00372A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372ADC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3.15pt;width:317.75pt;height:13.05pt;z-index:-251659264;mso-position-horizontal-relative:page;mso-position-vertical-relative:page" filled="f" stroked="f">
          <v:textbox inset="0,0,0,0">
            <w:txbxContent>
              <w:p w:rsidR="00A36FDA" w:rsidRDefault="00372ADC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14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.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K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k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eri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 xml:space="preserve">tah 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r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ena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f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ile.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fi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2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.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do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un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tuk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gub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ah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na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a file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372ADC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1pt;margin-top:73.15pt;width:353.25pt;height:13.05pt;z-index:-251658240;mso-position-horizontal-relative:page;mso-position-vertical-relative:page" filled="f" stroked="f">
          <v:textbox inset="0,0,0,0">
            <w:txbxContent>
              <w:p w:rsidR="00A36FDA" w:rsidRDefault="00372ADC">
                <w:pPr>
                  <w:spacing w:line="240" w:lineRule="exact"/>
                  <w:ind w:left="20" w:right="-33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24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.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K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k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eri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tah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y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spacing w:val="2"/>
                    <w:position w:val="1"/>
                    <w:sz w:val="22"/>
                    <w:szCs w:val="22"/>
                  </w:rPr>
                  <w:t>: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\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f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ile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s\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fi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e.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: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\</w:t>
                </w:r>
                <w:r>
                  <w:rPr>
                    <w:rFonts w:ascii="Calibri" w:eastAsia="Calibri" w:hAnsi="Calibri" w:cs="Calibri"/>
                    <w:spacing w:val="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un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u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k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g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p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y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fi</w:t>
                </w:r>
                <w:r>
                  <w:rPr>
                    <w:rFonts w:ascii="Calibri" w:eastAsia="Calibri" w:hAnsi="Calibri" w:cs="Calibri"/>
                    <w:spacing w:val="-3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e.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k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dr</w:t>
                </w:r>
                <w:r>
                  <w:rPr>
                    <w:rFonts w:ascii="Calibri" w:eastAsia="Calibri" w:hAnsi="Calibri" w:cs="Calibri"/>
                    <w:spacing w:val="-1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v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eastAsia="Calibri" w:hAnsi="Calibri" w:cs="Calibri"/>
                    <w:spacing w:val="-2"/>
                    <w:position w:val="1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eastAsia="Calibri" w:hAnsi="Calibri" w:cs="Calibri"/>
                    <w:spacing w:val="1"/>
                    <w:position w:val="1"/>
                    <w:sz w:val="22"/>
                    <w:szCs w:val="22"/>
                  </w:rPr>
                  <w:t>D</w:t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t>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FDA" w:rsidRDefault="00A36FDA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A1392E"/>
    <w:multiLevelType w:val="multilevel"/>
    <w:tmpl w:val="C94887E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DA"/>
    <w:rsid w:val="00372ADC"/>
    <w:rsid w:val="00843DBA"/>
    <w:rsid w:val="00A3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759DB343-7A38-4C3E-9182-8106E855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5.jpeg"/><Relationship Id="rId42" Type="http://schemas.openxmlformats.org/officeDocument/2006/relationships/header" Target="header7.xml"/><Relationship Id="rId47" Type="http://schemas.openxmlformats.org/officeDocument/2006/relationships/image" Target="media/image33.jpeg"/><Relationship Id="rId63" Type="http://schemas.openxmlformats.org/officeDocument/2006/relationships/image" Target="media/image43.jpeg"/><Relationship Id="rId68" Type="http://schemas.openxmlformats.org/officeDocument/2006/relationships/image" Target="media/image46.jpeg"/><Relationship Id="rId84" Type="http://schemas.openxmlformats.org/officeDocument/2006/relationships/image" Target="media/image56.jpeg"/><Relationship Id="rId89" Type="http://schemas.openxmlformats.org/officeDocument/2006/relationships/header" Target="header24.xml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3.jpeg"/><Relationship Id="rId37" Type="http://schemas.openxmlformats.org/officeDocument/2006/relationships/image" Target="media/image26.jpeg"/><Relationship Id="rId53" Type="http://schemas.openxmlformats.org/officeDocument/2006/relationships/header" Target="header11.xml"/><Relationship Id="rId58" Type="http://schemas.openxmlformats.org/officeDocument/2006/relationships/image" Target="media/image40.jpeg"/><Relationship Id="rId74" Type="http://schemas.openxmlformats.org/officeDocument/2006/relationships/image" Target="media/image50.jpeg"/><Relationship Id="rId79" Type="http://schemas.openxmlformats.org/officeDocument/2006/relationships/header" Target="header21.xml"/><Relationship Id="rId5" Type="http://schemas.openxmlformats.org/officeDocument/2006/relationships/footnotes" Target="footnotes.xml"/><Relationship Id="rId90" Type="http://schemas.openxmlformats.org/officeDocument/2006/relationships/image" Target="media/image60.jpeg"/><Relationship Id="rId95" Type="http://schemas.openxmlformats.org/officeDocument/2006/relationships/image" Target="media/image63.jpeg"/><Relationship Id="rId22" Type="http://schemas.openxmlformats.org/officeDocument/2006/relationships/image" Target="media/image16.jpeg"/><Relationship Id="rId27" Type="http://schemas.openxmlformats.org/officeDocument/2006/relationships/header" Target="header2.xml"/><Relationship Id="rId43" Type="http://schemas.openxmlformats.org/officeDocument/2006/relationships/image" Target="media/image30.jpeg"/><Relationship Id="rId48" Type="http://schemas.openxmlformats.org/officeDocument/2006/relationships/header" Target="header9.xml"/><Relationship Id="rId64" Type="http://schemas.openxmlformats.org/officeDocument/2006/relationships/header" Target="header15.xml"/><Relationship Id="rId69" Type="http://schemas.openxmlformats.org/officeDocument/2006/relationships/image" Target="media/image47.jpeg"/><Relationship Id="rId80" Type="http://schemas.openxmlformats.org/officeDocument/2006/relationships/image" Target="media/image53.jpeg"/><Relationship Id="rId85" Type="http://schemas.openxmlformats.org/officeDocument/2006/relationships/header" Target="header23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header" Target="header4.xml"/><Relationship Id="rId38" Type="http://schemas.openxmlformats.org/officeDocument/2006/relationships/image" Target="media/image27.jpeg"/><Relationship Id="rId46" Type="http://schemas.openxmlformats.org/officeDocument/2006/relationships/image" Target="media/image32.jpeg"/><Relationship Id="rId59" Type="http://schemas.openxmlformats.org/officeDocument/2006/relationships/header" Target="header13.xml"/><Relationship Id="rId67" Type="http://schemas.openxmlformats.org/officeDocument/2006/relationships/header" Target="header16.xml"/><Relationship Id="rId20" Type="http://schemas.openxmlformats.org/officeDocument/2006/relationships/image" Target="media/image14.jpeg"/><Relationship Id="rId41" Type="http://schemas.openxmlformats.org/officeDocument/2006/relationships/image" Target="media/image29.jpeg"/><Relationship Id="rId54" Type="http://schemas.openxmlformats.org/officeDocument/2006/relationships/image" Target="media/image37.jpeg"/><Relationship Id="rId62" Type="http://schemas.openxmlformats.org/officeDocument/2006/relationships/header" Target="header14.xml"/><Relationship Id="rId70" Type="http://schemas.openxmlformats.org/officeDocument/2006/relationships/header" Target="header17.xml"/><Relationship Id="rId75" Type="http://schemas.openxmlformats.org/officeDocument/2006/relationships/header" Target="header19.xml"/><Relationship Id="rId83" Type="http://schemas.openxmlformats.org/officeDocument/2006/relationships/image" Target="media/image55.jpeg"/><Relationship Id="rId88" Type="http://schemas.openxmlformats.org/officeDocument/2006/relationships/image" Target="media/image59.png"/><Relationship Id="rId91" Type="http://schemas.openxmlformats.org/officeDocument/2006/relationships/header" Target="header25.xml"/><Relationship Id="rId96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0.jpeg"/><Relationship Id="rId36" Type="http://schemas.openxmlformats.org/officeDocument/2006/relationships/header" Target="header5.xml"/><Relationship Id="rId49" Type="http://schemas.openxmlformats.org/officeDocument/2006/relationships/image" Target="media/image34.png"/><Relationship Id="rId57" Type="http://schemas.openxmlformats.org/officeDocument/2006/relationships/image" Target="media/image39.jpeg"/><Relationship Id="rId10" Type="http://schemas.openxmlformats.org/officeDocument/2006/relationships/image" Target="media/image4.jpeg"/><Relationship Id="rId31" Type="http://schemas.openxmlformats.org/officeDocument/2006/relationships/image" Target="media/image22.jpeg"/><Relationship Id="rId44" Type="http://schemas.openxmlformats.org/officeDocument/2006/relationships/image" Target="media/image31.jpeg"/><Relationship Id="rId52" Type="http://schemas.openxmlformats.org/officeDocument/2006/relationships/image" Target="media/image36.jpeg"/><Relationship Id="rId60" Type="http://schemas.openxmlformats.org/officeDocument/2006/relationships/image" Target="media/image41.jpeg"/><Relationship Id="rId65" Type="http://schemas.openxmlformats.org/officeDocument/2006/relationships/image" Target="media/image44.jpeg"/><Relationship Id="rId73" Type="http://schemas.openxmlformats.org/officeDocument/2006/relationships/image" Target="media/image49.jpeg"/><Relationship Id="rId78" Type="http://schemas.openxmlformats.org/officeDocument/2006/relationships/image" Target="media/image52.jpeg"/><Relationship Id="rId81" Type="http://schemas.openxmlformats.org/officeDocument/2006/relationships/image" Target="media/image54.jpeg"/><Relationship Id="rId86" Type="http://schemas.openxmlformats.org/officeDocument/2006/relationships/image" Target="media/image57.jpeg"/><Relationship Id="rId94" Type="http://schemas.openxmlformats.org/officeDocument/2006/relationships/header" Target="header26.xml"/><Relationship Id="rId99" Type="http://schemas.openxmlformats.org/officeDocument/2006/relationships/header" Target="header28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header" Target="header6.xml"/><Relationship Id="rId34" Type="http://schemas.openxmlformats.org/officeDocument/2006/relationships/image" Target="media/image24.jpeg"/><Relationship Id="rId50" Type="http://schemas.openxmlformats.org/officeDocument/2006/relationships/header" Target="header10.xml"/><Relationship Id="rId55" Type="http://schemas.openxmlformats.org/officeDocument/2006/relationships/image" Target="media/image38.jpeg"/><Relationship Id="rId76" Type="http://schemas.openxmlformats.org/officeDocument/2006/relationships/image" Target="media/image51.jpeg"/><Relationship Id="rId97" Type="http://schemas.openxmlformats.org/officeDocument/2006/relationships/header" Target="header27.xml"/><Relationship Id="rId7" Type="http://schemas.openxmlformats.org/officeDocument/2006/relationships/image" Target="media/image1.jpeg"/><Relationship Id="rId71" Type="http://schemas.openxmlformats.org/officeDocument/2006/relationships/image" Target="media/image48.jpeg"/><Relationship Id="rId92" Type="http://schemas.openxmlformats.org/officeDocument/2006/relationships/image" Target="media/image61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header" Target="header1.xml"/><Relationship Id="rId40" Type="http://schemas.openxmlformats.org/officeDocument/2006/relationships/image" Target="media/image28.jpeg"/><Relationship Id="rId45" Type="http://schemas.openxmlformats.org/officeDocument/2006/relationships/header" Target="header8.xml"/><Relationship Id="rId66" Type="http://schemas.openxmlformats.org/officeDocument/2006/relationships/image" Target="media/image45.jpeg"/><Relationship Id="rId87" Type="http://schemas.openxmlformats.org/officeDocument/2006/relationships/image" Target="media/image58.png"/><Relationship Id="rId61" Type="http://schemas.openxmlformats.org/officeDocument/2006/relationships/image" Target="media/image42.jpeg"/><Relationship Id="rId82" Type="http://schemas.openxmlformats.org/officeDocument/2006/relationships/header" Target="header22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header" Target="header3.xml"/><Relationship Id="rId35" Type="http://schemas.openxmlformats.org/officeDocument/2006/relationships/image" Target="media/image25.jpeg"/><Relationship Id="rId56" Type="http://schemas.openxmlformats.org/officeDocument/2006/relationships/header" Target="header12.xml"/><Relationship Id="rId77" Type="http://schemas.openxmlformats.org/officeDocument/2006/relationships/header" Target="header20.xml"/><Relationship Id="rId100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5.jpeg"/><Relationship Id="rId72" Type="http://schemas.openxmlformats.org/officeDocument/2006/relationships/header" Target="header18.xml"/><Relationship Id="rId93" Type="http://schemas.openxmlformats.org/officeDocument/2006/relationships/image" Target="media/image62.jpeg"/><Relationship Id="rId98" Type="http://schemas.openxmlformats.org/officeDocument/2006/relationships/image" Target="media/image6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37</Pages>
  <Words>1057</Words>
  <Characters>6031</Characters>
  <Application>Microsoft Office Word</Application>
  <DocSecurity>0</DocSecurity>
  <Lines>50</Lines>
  <Paragraphs>14</Paragraphs>
  <ScaleCrop>false</ScaleCrop>
  <Company/>
  <LinksUpToDate>false</LinksUpToDate>
  <CharactersWithSpaces>7074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2018-10-11T15:03:00Z</dcterms:created>
  <dcterms:modified xsi:type="dcterms:W3CDTF">2018-10-11T15:07:00Z</dcterms:modified>
</cp:coreProperties>
</file>